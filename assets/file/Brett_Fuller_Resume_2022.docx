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divtopsection"/>
        <w:tblW w:w="0" w:type="auto"/>
        <w:tblCellSpacing w:w="0" w:type="dxa"/>
        <w:tblLayout w:type="fixed"/>
        <w:tblCellMar>
          <w:top w:w="660" w:type="dxa"/>
          <w:left w:w="0" w:type="dxa"/>
          <w:bottom w:w="700" w:type="dxa"/>
          <w:right w:w="0" w:type="dxa"/>
        </w:tblCellMar>
        <w:tblLook w:val="05E0" w:firstRow="1" w:lastRow="1" w:firstColumn="1" w:lastColumn="1" w:noHBand="0" w:noVBand="1"/>
      </w:tblPr>
      <w:tblGrid>
        <w:gridCol w:w="450"/>
        <w:gridCol w:w="6330"/>
        <w:gridCol w:w="780"/>
        <w:gridCol w:w="3960"/>
        <w:gridCol w:w="720"/>
      </w:tblGrid>
      <w:tr w:rsidR="009B6BF0" w14:paraId="50D1557D" w14:textId="77777777" w:rsidTr="00F228B5">
        <w:trPr>
          <w:trHeight w:val="1590"/>
          <w:tblCellSpacing w:w="0" w:type="dxa"/>
        </w:trPr>
        <w:tc>
          <w:tcPr>
            <w:tcW w:w="450" w:type="dxa"/>
            <w:shd w:val="clear" w:color="auto" w:fill="EDF2F6"/>
            <w:tcMar>
              <w:top w:w="660" w:type="dxa"/>
              <w:left w:w="0" w:type="dxa"/>
              <w:bottom w:w="0" w:type="dxa"/>
              <w:right w:w="0" w:type="dxa"/>
            </w:tcMar>
            <w:hideMark/>
          </w:tcPr>
          <w:p w14:paraId="066307F2" w14:textId="1B681549" w:rsidR="009B6BF0" w:rsidRDefault="009B6BF0">
            <w:pPr>
              <w:rPr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6330" w:type="dxa"/>
            <w:shd w:val="clear" w:color="auto" w:fill="EDF2F6"/>
            <w:tcMar>
              <w:top w:w="660" w:type="dxa"/>
              <w:left w:w="0" w:type="dxa"/>
              <w:bottom w:w="0" w:type="dxa"/>
              <w:right w:w="0" w:type="dxa"/>
            </w:tcMar>
            <w:hideMark/>
          </w:tcPr>
          <w:p w14:paraId="18951259" w14:textId="16704FA7" w:rsidR="009B6BF0" w:rsidRPr="00F02CB9" w:rsidRDefault="00F02CB9" w:rsidP="00755186">
            <w:pPr>
              <w:pStyle w:val="divdocumentdivtopsectiontopsectionbottompadding"/>
              <w:spacing w:before="240"/>
              <w:rPr>
                <w:rStyle w:val="left-box"/>
                <w:rFonts w:ascii="Century Gothic" w:eastAsia="Century Gothic" w:hAnsi="Century Gothic" w:cs="Century Gothic"/>
                <w:b/>
                <w:bCs/>
                <w:color w:val="000000" w:themeColor="text1"/>
                <w:sz w:val="48"/>
                <w:szCs w:val="48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b/>
                <w:bCs/>
                <w:color w:val="000000" w:themeColor="text1"/>
                <w:sz w:val="48"/>
                <w:szCs w:val="48"/>
              </w:rPr>
              <w:t xml:space="preserve">  </w:t>
            </w:r>
            <w:r w:rsidRPr="00F02CB9">
              <w:rPr>
                <w:rStyle w:val="left-box"/>
                <w:rFonts w:ascii="Century Gothic" w:eastAsia="Century Gothic" w:hAnsi="Century Gothic" w:cs="Century Gothic"/>
                <w:b/>
                <w:bCs/>
                <w:color w:val="000000" w:themeColor="text1"/>
                <w:sz w:val="48"/>
                <w:szCs w:val="48"/>
              </w:rPr>
              <w:t>BRETT KAZANDJIAN FULLER</w:t>
            </w:r>
          </w:p>
        </w:tc>
        <w:tc>
          <w:tcPr>
            <w:tcW w:w="780" w:type="dxa"/>
            <w:shd w:val="clear" w:color="auto" w:fill="EDF2F6"/>
            <w:tcMar>
              <w:top w:w="66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9EDAA23" w14:textId="77777777" w:rsidR="009B6BF0" w:rsidRDefault="009B6BF0">
            <w:pPr>
              <w:pStyle w:val="divdocumentdivmidemptyboxParagraph"/>
              <w:spacing w:line="260" w:lineRule="atLeast"/>
              <w:rPr>
                <w:rStyle w:val="divdocumentdivmidempty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3960" w:type="dxa"/>
            <w:shd w:val="clear" w:color="auto" w:fill="EDF2F6"/>
            <w:tcMar>
              <w:top w:w="660" w:type="dxa"/>
              <w:left w:w="0" w:type="dxa"/>
              <w:bottom w:w="0" w:type="dxa"/>
              <w:right w:w="0" w:type="dxa"/>
            </w:tcMar>
            <w:hideMark/>
          </w:tcPr>
          <w:p w14:paraId="1DA4D756" w14:textId="06D94720" w:rsidR="009B6BF0" w:rsidRPr="00732AE7" w:rsidRDefault="00DD1213">
            <w:pPr>
              <w:pStyle w:val="divaddress"/>
              <w:rPr>
                <w:rStyle w:val="right-box"/>
                <w:rFonts w:ascii="Century Gothic" w:eastAsia="Century Gothic" w:hAnsi="Century Gothic" w:cs="Arial"/>
                <w:color w:val="000000" w:themeColor="text1"/>
              </w:rPr>
            </w:pPr>
            <w:r w:rsidRPr="00732AE7">
              <w:rPr>
                <w:rStyle w:val="txtBold"/>
                <w:rFonts w:ascii="Century Gothic" w:eastAsia="Century Gothic" w:hAnsi="Century Gothic" w:cs="Century Gothic"/>
                <w:color w:val="000000" w:themeColor="text1"/>
              </w:rPr>
              <w:t>E:</w:t>
            </w:r>
            <w:r w:rsidR="00EE216D" w:rsidRPr="00732AE7">
              <w:rPr>
                <w:rStyle w:val="txtBold"/>
                <w:rFonts w:ascii="Century Gothic" w:eastAsia="Century Gothic" w:hAnsi="Century Gothic" w:cs="Century Gothic"/>
                <w:color w:val="000000" w:themeColor="text1"/>
              </w:rPr>
              <w:t xml:space="preserve">  </w:t>
            </w:r>
            <w:r w:rsidRPr="00732AE7">
              <w:rPr>
                <w:rStyle w:val="divaddresstxtBoldfield"/>
                <w:rFonts w:ascii="Century Gothic" w:eastAsia="Century Gothic" w:hAnsi="Century Gothic" w:cs="Century Gothic"/>
                <w:color w:val="000000" w:themeColor="text1"/>
              </w:rPr>
              <w:t>brettkfuller95@gmail.com</w:t>
            </w:r>
            <w:r w:rsidRPr="00732AE7">
              <w:rPr>
                <w:rStyle w:val="divaddresstxtBoldfield"/>
                <w:rFonts w:ascii="Century Gothic" w:eastAsia="Century Gothic" w:hAnsi="Century Gothic" w:cs="Century Gothic"/>
                <w:color w:val="000000" w:themeColor="text1"/>
              </w:rPr>
              <w:br/>
            </w:r>
            <w:r w:rsidR="00EE216D" w:rsidRPr="00732AE7">
              <w:rPr>
                <w:rStyle w:val="txtBold"/>
                <w:rFonts w:ascii="Century Gothic" w:eastAsia="Century Gothic" w:hAnsi="Century Gothic" w:cs="Century Gothic"/>
                <w:color w:val="000000" w:themeColor="text1"/>
              </w:rPr>
              <w:t>C</w:t>
            </w:r>
            <w:r w:rsidRPr="00732AE7">
              <w:rPr>
                <w:rStyle w:val="txtBold"/>
                <w:rFonts w:ascii="Century Gothic" w:eastAsia="Century Gothic" w:hAnsi="Century Gothic" w:cs="Century Gothic"/>
                <w:color w:val="000000" w:themeColor="text1"/>
              </w:rPr>
              <w:t>:</w:t>
            </w:r>
            <w:r w:rsidR="00EE216D" w:rsidRPr="00732AE7">
              <w:rPr>
                <w:rStyle w:val="txtBold"/>
                <w:rFonts w:ascii="Century Gothic" w:eastAsia="Century Gothic" w:hAnsi="Century Gothic" w:cs="Century Gothic"/>
                <w:color w:val="000000" w:themeColor="text1"/>
              </w:rPr>
              <w:t xml:space="preserve"> </w:t>
            </w:r>
            <w:r w:rsidRPr="00732AE7">
              <w:rPr>
                <w:rStyle w:val="divaddresstxtBoldfield"/>
                <w:rFonts w:ascii="Century Gothic" w:eastAsia="Century Gothic" w:hAnsi="Century Gothic" w:cs="Century Gothic"/>
                <w:color w:val="000000" w:themeColor="text1"/>
              </w:rPr>
              <w:t>714-267-4128</w:t>
            </w:r>
          </w:p>
          <w:p w14:paraId="57E5B0D1" w14:textId="77777777" w:rsidR="009B6BF0" w:rsidRPr="00732AE7" w:rsidRDefault="00DD1213">
            <w:pPr>
              <w:pStyle w:val="divdocumentdivtopsectionright-boxdivsectionnotnth-last-child1topsectionbottompadding"/>
              <w:spacing w:line="700" w:lineRule="atLeast"/>
              <w:rPr>
                <w:rStyle w:val="right-box"/>
                <w:rFonts w:ascii="Century Gothic" w:eastAsia="Century Gothic" w:hAnsi="Century Gothic" w:cs="Century Gothic"/>
                <w:b/>
                <w:bCs/>
                <w:color w:val="000000" w:themeColor="text1"/>
                <w:sz w:val="18"/>
                <w:szCs w:val="18"/>
              </w:rPr>
            </w:pPr>
            <w:r w:rsidRPr="00732AE7">
              <w:rPr>
                <w:rStyle w:val="right-box"/>
                <w:rFonts w:ascii="Century Gothic" w:eastAsia="Century Gothic" w:hAnsi="Century Gothic" w:cs="Century Gothic"/>
                <w:b/>
                <w:bCs/>
                <w:color w:val="000000" w:themeColor="text1"/>
                <w:sz w:val="18"/>
                <w:szCs w:val="18"/>
              </w:rPr>
              <w:t> </w:t>
            </w:r>
          </w:p>
          <w:p w14:paraId="02B94606" w14:textId="77777777" w:rsidR="008836EF" w:rsidRPr="00732AE7" w:rsidRDefault="00DD1213">
            <w:pPr>
              <w:pStyle w:val="divdocumentadnlLnkssinglecolumn"/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span"/>
                <w:rFonts w:ascii="Century Gothic" w:eastAsia="Century Gothic" w:hAnsi="Century Gothic" w:cs="Century Gothic"/>
                <w:b/>
                <w:bCs/>
                <w:color w:val="000000" w:themeColor="text1"/>
                <w:sz w:val="18"/>
                <w:szCs w:val="18"/>
              </w:rPr>
              <w:t>LinkedIn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: </w:t>
            </w:r>
            <w:r w:rsidR="008836EF"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www.linkedin.com/in/brettkfuller</w:t>
            </w:r>
          </w:p>
          <w:p w14:paraId="21FA3D45" w14:textId="5848BF60" w:rsidR="009B6BF0" w:rsidRPr="00732AE7" w:rsidRDefault="008836EF" w:rsidP="008836EF">
            <w:pPr>
              <w:pStyle w:val="divdocumentadnlLnkssinglecolumn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right-box"/>
                <w:rFonts w:ascii="Century Gothic" w:eastAsia="Century Gothic" w:hAnsi="Century Gothic" w:cs="Century Gothic"/>
                <w:b/>
                <w:bCs/>
                <w:color w:val="000000" w:themeColor="text1"/>
                <w:sz w:val="18"/>
                <w:szCs w:val="18"/>
              </w:rPr>
              <w:t>GitHub</w:t>
            </w:r>
            <w:r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: https://github.com/brettkfuller</w:t>
            </w:r>
            <w:r w:rsidR="00DD1213"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</w:p>
          <w:p w14:paraId="523396FB" w14:textId="79E2A93A" w:rsidR="008836EF" w:rsidRDefault="008836EF" w:rsidP="008836EF">
            <w:pPr>
              <w:pStyle w:val="divdocumentadnlLnkssinglecolumn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  <w:p w14:paraId="1F14FBCC" w14:textId="77777777" w:rsidR="008836EF" w:rsidRDefault="008836EF" w:rsidP="008836EF">
            <w:pPr>
              <w:pStyle w:val="divdocumentadnlLnkssinglecolumn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  <w:p w14:paraId="725CF7A7" w14:textId="180D52F1" w:rsidR="008836EF" w:rsidRDefault="008836EF" w:rsidP="008836EF">
            <w:pPr>
              <w:pStyle w:val="divdocumentadnlLnkssinglecolumn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720" w:type="dxa"/>
            <w:shd w:val="clear" w:color="auto" w:fill="EDF2F6"/>
            <w:tcMar>
              <w:top w:w="66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395B1C2" w14:textId="77777777" w:rsidR="009B6BF0" w:rsidRDefault="009B6BF0">
            <w:pPr>
              <w:pStyle w:val="divdocumentdivleftrightemptyboxParagraph"/>
              <w:shd w:val="clear" w:color="auto" w:fill="auto"/>
              <w:spacing w:line="260" w:lineRule="atLeast"/>
              <w:rPr>
                <w:rStyle w:val="divdocumentdivleftrightemptybox"/>
                <w:rFonts w:ascii="Century Gothic" w:eastAsia="Century Gothic" w:hAnsi="Century Gothic" w:cs="Century Gothic"/>
                <w:color w:val="4A4A4A"/>
                <w:sz w:val="18"/>
                <w:szCs w:val="18"/>
                <w:shd w:val="clear" w:color="auto" w:fill="auto"/>
              </w:rPr>
            </w:pPr>
          </w:p>
        </w:tc>
      </w:tr>
    </w:tbl>
    <w:p w14:paraId="09C9798D" w14:textId="77777777" w:rsidR="009B6BF0" w:rsidRDefault="009B6BF0">
      <w:pPr>
        <w:rPr>
          <w:vanish/>
        </w:rPr>
        <w:sectPr w:rsidR="009B6BF0">
          <w:pgSz w:w="12240" w:h="15840"/>
          <w:pgMar w:top="0" w:right="0" w:bottom="660" w:left="0" w:header="720" w:footer="720" w:gutter="0"/>
          <w:cols w:space="720"/>
        </w:sectPr>
      </w:pPr>
    </w:p>
    <w:p w14:paraId="1148C13C" w14:textId="77777777" w:rsidR="009B6BF0" w:rsidRDefault="009B6BF0">
      <w:pPr>
        <w:rPr>
          <w:vanish/>
        </w:rPr>
      </w:pPr>
    </w:p>
    <w:tbl>
      <w:tblPr>
        <w:tblStyle w:val="divdocumentparentContainer"/>
        <w:tblW w:w="10860" w:type="dxa"/>
        <w:tblInd w:w="-17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6180"/>
        <w:gridCol w:w="745"/>
        <w:gridCol w:w="3935"/>
      </w:tblGrid>
      <w:tr w:rsidR="009B6BF0" w14:paraId="0A550513" w14:textId="77777777" w:rsidTr="0016319D">
        <w:trPr>
          <w:trHeight w:val="11861"/>
        </w:trPr>
        <w:tc>
          <w:tcPr>
            <w:tcW w:w="618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divheading"/>
              <w:tblW w:w="5000" w:type="pct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67"/>
              <w:gridCol w:w="5903"/>
            </w:tblGrid>
            <w:tr w:rsidR="00732AE7" w:rsidRPr="00732AE7" w14:paraId="38069D2F" w14:textId="77777777" w:rsidTr="005F0F19">
              <w:tc>
                <w:tcPr>
                  <w:tcW w:w="267" w:type="dxa"/>
                  <w:tcMar>
                    <w:top w:w="565" w:type="dxa"/>
                    <w:left w:w="5" w:type="dxa"/>
                    <w:bottom w:w="205" w:type="dxa"/>
                    <w:right w:w="5" w:type="dxa"/>
                  </w:tcMar>
                  <w:vAlign w:val="center"/>
                  <w:hideMark/>
                </w:tcPr>
                <w:p w14:paraId="2F29D850" w14:textId="77777777" w:rsidR="009B6BF0" w:rsidRPr="00732AE7" w:rsidRDefault="00DD1213" w:rsidP="00F228B5">
                  <w:pPr>
                    <w:rPr>
                      <w:rStyle w:val="left-box"/>
                      <w:rFonts w:ascii="Century Gothic" w:eastAsia="Century Gothic" w:hAnsi="Century Gothic" w:cs="Century Gothic"/>
                      <w:color w:val="000000" w:themeColor="text1"/>
                      <w:sz w:val="18"/>
                      <w:szCs w:val="18"/>
                    </w:rPr>
                  </w:pPr>
                  <w:r w:rsidRPr="00732AE7">
                    <w:rPr>
                      <w:rStyle w:val="divdocumentleft-boxsectionnth-child1headingpipe"/>
                      <w:rFonts w:ascii="Segoe UI Symbol" w:eastAsia="Segoe UI Symbol" w:hAnsi="Segoe UI Symbol" w:cs="Segoe UI Symbol"/>
                      <w:b/>
                      <w:bCs/>
                      <w:caps/>
                      <w:color w:val="000000" w:themeColor="text1"/>
                      <w:sz w:val="32"/>
                      <w:szCs w:val="32"/>
                    </w:rPr>
                    <w:t>❘</w:t>
                  </w:r>
                </w:p>
              </w:tc>
              <w:tc>
                <w:tcPr>
                  <w:tcW w:w="5903" w:type="dxa"/>
                  <w:tcMar>
                    <w:top w:w="565" w:type="dxa"/>
                    <w:left w:w="5" w:type="dxa"/>
                    <w:bottom w:w="205" w:type="dxa"/>
                    <w:right w:w="5" w:type="dxa"/>
                  </w:tcMar>
                  <w:vAlign w:val="center"/>
                  <w:hideMark/>
                </w:tcPr>
                <w:p w14:paraId="735C53C5" w14:textId="77777777" w:rsidR="009B6BF0" w:rsidRPr="00732AE7" w:rsidRDefault="00DD1213" w:rsidP="00F228B5">
                  <w:pPr>
                    <w:rPr>
                      <w:rStyle w:val="divdocumentleft-boxsectionnth-child1headingpipe"/>
                      <w:rFonts w:ascii="Century Gothic" w:eastAsia="Century Gothic" w:hAnsi="Century Gothic" w:cs="Century Gothic"/>
                      <w:b/>
                      <w:bCs/>
                      <w:caps/>
                      <w:color w:val="000000" w:themeColor="text1"/>
                      <w:sz w:val="32"/>
                      <w:szCs w:val="32"/>
                    </w:rPr>
                  </w:pPr>
                  <w:r w:rsidRPr="00732AE7">
                    <w:rPr>
                      <w:rStyle w:val="divdocumentleft-boxsectionnth-child1sectiontitle"/>
                      <w:rFonts w:ascii="Century Gothic" w:eastAsia="Century Gothic" w:hAnsi="Century Gothic" w:cs="Century Gothic"/>
                      <w:b/>
                      <w:bCs/>
                      <w:caps/>
                      <w:color w:val="000000" w:themeColor="text1"/>
                      <w:spacing w:val="20"/>
                      <w:sz w:val="26"/>
                      <w:szCs w:val="26"/>
                    </w:rPr>
                    <w:t>Professional Summary</w:t>
                  </w:r>
                </w:p>
              </w:tc>
            </w:tr>
          </w:tbl>
          <w:p w14:paraId="70C8EE36" w14:textId="47C4AF2D" w:rsidR="009B6BF0" w:rsidRPr="00732AE7" w:rsidRDefault="005F0F19" w:rsidP="00F228B5">
            <w:pPr>
              <w:pStyle w:val="p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Style w:val="left-box"/>
                <w:rFonts w:eastAsia="Century Gothic"/>
              </w:rPr>
              <w:t xml:space="preserve">   </w:t>
            </w:r>
            <w:r w:rsidR="002911CE" w:rsidRPr="00732AE7"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Computer science student </w:t>
            </w:r>
            <w:r w:rsidR="00A04725" w:rsidRPr="00732AE7"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seeking</w:t>
            </w:r>
            <w:r w:rsidR="002911CE" w:rsidRPr="00732AE7"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="002A701A" w:rsidRPr="00732AE7"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internship opportunities</w:t>
            </w:r>
            <w:r w:rsidR="002911CE" w:rsidRPr="00732AE7"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.</w:t>
            </w:r>
            <w:r w:rsidR="00271492" w:rsidRPr="00732AE7"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="002911CE" w:rsidRPr="00732AE7"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Possesses a strong work ethic and skilled at problem solving on </w:t>
            </w:r>
            <w:r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Style w:val="left-box"/>
                <w:rFonts w:eastAsia="Century Gothic"/>
              </w:rPr>
              <w:t xml:space="preserve">        </w:t>
            </w:r>
            <w:r w:rsidR="002911CE" w:rsidRPr="00732AE7"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the fly. </w:t>
            </w:r>
            <w:r w:rsidR="00271492" w:rsidRPr="00732AE7"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Friendly and dependable</w:t>
            </w:r>
            <w:r w:rsidR="00E819A4" w:rsidRPr="00732AE7"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, thrives in a team environment.</w:t>
            </w:r>
            <w:r w:rsidR="00271492" w:rsidRPr="00732AE7"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="00271492" w:rsidRPr="00732AE7"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Eager to learn, grow, and excel in the field of software engineering</w:t>
            </w:r>
            <w:r w:rsidR="002A701A" w:rsidRPr="00732AE7"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.</w:t>
            </w:r>
          </w:p>
          <w:tbl>
            <w:tblPr>
              <w:tblStyle w:val="divdocumentdivheading"/>
              <w:tblW w:w="5000" w:type="pct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67"/>
              <w:gridCol w:w="5903"/>
            </w:tblGrid>
            <w:tr w:rsidR="00732AE7" w:rsidRPr="00732AE7" w14:paraId="210DB1BA" w14:textId="77777777">
              <w:tc>
                <w:tcPr>
                  <w:tcW w:w="260" w:type="dxa"/>
                  <w:tcMar>
                    <w:top w:w="605" w:type="dxa"/>
                    <w:left w:w="5" w:type="dxa"/>
                    <w:bottom w:w="205" w:type="dxa"/>
                    <w:right w:w="5" w:type="dxa"/>
                  </w:tcMar>
                  <w:vAlign w:val="center"/>
                  <w:hideMark/>
                </w:tcPr>
                <w:p w14:paraId="67677B29" w14:textId="77777777" w:rsidR="009B6BF0" w:rsidRPr="00732AE7" w:rsidRDefault="00DD1213" w:rsidP="00F228B5">
                  <w:pPr>
                    <w:rPr>
                      <w:rStyle w:val="left-box"/>
                      <w:rFonts w:ascii="Century Gothic" w:eastAsia="Century Gothic" w:hAnsi="Century Gothic" w:cs="Century Gothic"/>
                      <w:color w:val="000000" w:themeColor="text1"/>
                      <w:sz w:val="18"/>
                      <w:szCs w:val="18"/>
                    </w:rPr>
                  </w:pPr>
                  <w:r w:rsidRPr="00732AE7">
                    <w:rPr>
                      <w:rStyle w:val="divdocumentheadingpipe"/>
                      <w:rFonts w:ascii="Segoe UI Symbol" w:eastAsia="Segoe UI Symbol" w:hAnsi="Segoe UI Symbol" w:cs="Segoe UI Symbol"/>
                      <w:caps/>
                      <w:color w:val="000000" w:themeColor="text1"/>
                    </w:rPr>
                    <w:t>❘</w:t>
                  </w:r>
                </w:p>
              </w:tc>
              <w:tc>
                <w:tcPr>
                  <w:tcW w:w="5740" w:type="dxa"/>
                  <w:tcMar>
                    <w:top w:w="605" w:type="dxa"/>
                    <w:left w:w="5" w:type="dxa"/>
                    <w:bottom w:w="205" w:type="dxa"/>
                    <w:right w:w="5" w:type="dxa"/>
                  </w:tcMar>
                  <w:vAlign w:val="center"/>
                  <w:hideMark/>
                </w:tcPr>
                <w:p w14:paraId="07ECC351" w14:textId="77777777" w:rsidR="009B6BF0" w:rsidRPr="00732AE7" w:rsidRDefault="00DD1213" w:rsidP="00F228B5">
                  <w:pPr>
                    <w:rPr>
                      <w:rStyle w:val="divdocumentheadingpipe"/>
                      <w:rFonts w:ascii="Century Gothic" w:eastAsia="Century Gothic" w:hAnsi="Century Gothic" w:cs="Century Gothic"/>
                      <w:caps/>
                      <w:color w:val="000000" w:themeColor="text1"/>
                    </w:rPr>
                  </w:pPr>
                  <w:r w:rsidRPr="00732AE7">
                    <w:rPr>
                      <w:rStyle w:val="divdocumentleft-boxsectiontitle"/>
                      <w:rFonts w:ascii="Century Gothic" w:eastAsia="Century Gothic" w:hAnsi="Century Gothic" w:cs="Century Gothic"/>
                      <w:b/>
                      <w:bCs/>
                      <w:caps/>
                      <w:color w:val="000000" w:themeColor="text1"/>
                      <w:spacing w:val="20"/>
                      <w:sz w:val="26"/>
                      <w:szCs w:val="26"/>
                    </w:rPr>
                    <w:t>Work History</w:t>
                  </w:r>
                </w:p>
              </w:tc>
            </w:tr>
          </w:tbl>
          <w:p w14:paraId="7511D487" w14:textId="05A0A70E" w:rsidR="00C74BCE" w:rsidRPr="0071551F" w:rsidRDefault="00551F8D" w:rsidP="00F228B5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1551F"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Club Z! In-Home Tutoring Services </w:t>
            </w:r>
            <w:r w:rsidRPr="0071551F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- </w:t>
            </w:r>
            <w:r w:rsidRPr="0071551F">
              <w:rPr>
                <w:rStyle w:val="txtBold"/>
                <w:rFonts w:ascii="Century Gothic" w:eastAsia="Century Gothic" w:hAnsi="Century Gothic" w:cs="Century Gothic"/>
                <w:i/>
                <w:iCs/>
                <w:color w:val="000000" w:themeColor="text1"/>
                <w:sz w:val="18"/>
                <w:szCs w:val="18"/>
              </w:rPr>
              <w:t>Tutor</w:t>
            </w:r>
            <w:r w:rsidRPr="0071551F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1551F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br/>
            </w:r>
            <w:r w:rsidRPr="0071551F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Yorba Linda, CA</w:t>
            </w:r>
            <w:r w:rsidRPr="0071551F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1551F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•</w:t>
            </w:r>
            <w:r w:rsidRPr="0071551F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1551F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01/2021 - Present</w:t>
            </w:r>
          </w:p>
          <w:p w14:paraId="79AF8853" w14:textId="397AF539" w:rsidR="00EB17B6" w:rsidRPr="00732AE7" w:rsidRDefault="00551F8D" w:rsidP="00073CBD">
            <w:pPr>
              <w:pStyle w:val="p"/>
              <w:numPr>
                <w:ilvl w:val="0"/>
                <w:numId w:val="4"/>
              </w:numPr>
              <w:spacing w:before="120" w:after="180" w:line="260" w:lineRule="atLeast"/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Tutor students in mathematics and SAT prep</w:t>
            </w:r>
          </w:p>
          <w:p w14:paraId="4C68F60A" w14:textId="5454F193" w:rsidR="007E00E5" w:rsidRPr="00732AE7" w:rsidRDefault="007E00E5" w:rsidP="007E00E5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proofErr w:type="spellStart"/>
            <w:r w:rsidRPr="00732AE7"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Marinaj</w:t>
            </w:r>
            <w:proofErr w:type="spellEnd"/>
            <w:r w:rsidRPr="00732AE7"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Banquets &amp; Events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–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txtBold"/>
                <w:rFonts w:ascii="Century Gothic" w:eastAsia="Century Gothic" w:hAnsi="Century Gothic" w:cs="Century Gothic"/>
                <w:i/>
                <w:iCs/>
                <w:color w:val="000000" w:themeColor="text1"/>
                <w:sz w:val="18"/>
                <w:szCs w:val="18"/>
              </w:rPr>
              <w:t>Office</w:t>
            </w:r>
            <w:r>
              <w:rPr>
                <w:rStyle w:val="txtBold"/>
                <w:rFonts w:ascii="Century Gothic" w:eastAsia="Century Gothic" w:hAnsi="Century Gothic" w:cs="Century Gothic"/>
                <w:i/>
                <w:iCs/>
                <w:color w:val="000000" w:themeColor="text1"/>
                <w:sz w:val="18"/>
                <w:szCs w:val="18"/>
              </w:rPr>
              <w:t xml:space="preserve"> Manager</w:t>
            </w:r>
            <w:r w:rsidRPr="00732AE7">
              <w:rPr>
                <w:rStyle w:val="txtBold"/>
                <w:rFonts w:ascii="Century Gothic" w:eastAsia="Century Gothic" w:hAnsi="Century Gothic" w:cs="Century Gothic"/>
                <w:i/>
                <w:iCs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br/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Moreno Valley, CA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•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07/2017 - 05/2018</w:t>
            </w:r>
            <w:r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, 06/2021 – 09/2021 </w:t>
            </w:r>
          </w:p>
          <w:p w14:paraId="71B3C99A" w14:textId="787E2E63" w:rsidR="007E00E5" w:rsidRPr="0016319D" w:rsidRDefault="007E00E5" w:rsidP="007E00E5">
            <w:pPr>
              <w:pStyle w:val="divdocumentulli"/>
              <w:numPr>
                <w:ilvl w:val="0"/>
                <w:numId w:val="4"/>
              </w:numPr>
              <w:spacing w:before="120" w:line="260" w:lineRule="atLeast"/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Created an event details form webpage populated by answers from Microsoft Forms</w:t>
            </w:r>
          </w:p>
          <w:p w14:paraId="194A0F56" w14:textId="77777777" w:rsidR="007E00E5" w:rsidRDefault="007E00E5" w:rsidP="007E00E5">
            <w:pPr>
              <w:pStyle w:val="divdocumentulli"/>
              <w:numPr>
                <w:ilvl w:val="0"/>
                <w:numId w:val="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Acted as liaison between owners and contractors for new facility construction</w:t>
            </w:r>
          </w:p>
          <w:p w14:paraId="493B096B" w14:textId="1A559C77" w:rsidR="007E00E5" w:rsidRPr="0016319D" w:rsidRDefault="007A09C5" w:rsidP="007E00E5">
            <w:pPr>
              <w:pStyle w:val="divdocumentulli"/>
              <w:numPr>
                <w:ilvl w:val="0"/>
                <w:numId w:val="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Streamlined</w:t>
            </w:r>
            <w:r w:rsidR="007E00E5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process for onboarding of new employees</w:t>
            </w:r>
          </w:p>
          <w:p w14:paraId="78E52A08" w14:textId="77777777" w:rsidR="007E00E5" w:rsidRPr="00732AE7" w:rsidRDefault="007E00E5" w:rsidP="007E00E5">
            <w:pPr>
              <w:pStyle w:val="divdocumentulli"/>
              <w:numPr>
                <w:ilvl w:val="0"/>
                <w:numId w:val="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Completed monthly reports detailing business expenditures</w:t>
            </w:r>
          </w:p>
          <w:p w14:paraId="0A8A5EC9" w14:textId="77777777" w:rsidR="007E00E5" w:rsidRPr="00732AE7" w:rsidRDefault="007E00E5" w:rsidP="007E00E5">
            <w:pPr>
              <w:pStyle w:val="divdocumentulli"/>
              <w:numPr>
                <w:ilvl w:val="0"/>
                <w:numId w:val="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Solicited businesses in the area to advertise completion of new facilities</w:t>
            </w:r>
          </w:p>
          <w:p w14:paraId="62EFC84F" w14:textId="77777777" w:rsidR="007E00E5" w:rsidRDefault="007E00E5" w:rsidP="00F228B5">
            <w:pPr>
              <w:pStyle w:val="divdocumentsinglecolumn"/>
              <w:spacing w:line="260" w:lineRule="atLeast"/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</w:p>
          <w:p w14:paraId="0F0E4163" w14:textId="7962EB74" w:rsidR="002911CE" w:rsidRPr="00732AE7" w:rsidRDefault="002911CE" w:rsidP="00F228B5">
            <w:pPr>
              <w:pStyle w:val="divdocumentsinglecolumn"/>
              <w:spacing w:line="260" w:lineRule="atLeast"/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AMAG Technology Inc.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- </w:t>
            </w:r>
            <w:r w:rsidRPr="00732AE7">
              <w:rPr>
                <w:rStyle w:val="txtBold"/>
                <w:rFonts w:ascii="Century Gothic" w:eastAsia="Century Gothic" w:hAnsi="Century Gothic" w:cs="Century Gothic"/>
                <w:i/>
                <w:iCs/>
                <w:color w:val="000000" w:themeColor="text1"/>
                <w:sz w:val="18"/>
                <w:szCs w:val="18"/>
              </w:rPr>
              <w:t>Events Specialist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br/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Torrance, CA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•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06/2018 - 01/2020</w:t>
            </w:r>
          </w:p>
          <w:p w14:paraId="30EF2FA8" w14:textId="77777777" w:rsidR="002911CE" w:rsidRPr="00732AE7" w:rsidRDefault="002911CE" w:rsidP="00F228B5">
            <w:pPr>
              <w:pStyle w:val="p"/>
              <w:numPr>
                <w:ilvl w:val="0"/>
                <w:numId w:val="4"/>
              </w:numPr>
              <w:spacing w:before="120" w:line="260" w:lineRule="atLeast"/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Handled sales team attendance and scheduling at large quarterly trade shows in North America, Europe, and the Middle East</w:t>
            </w:r>
          </w:p>
          <w:p w14:paraId="63041ED0" w14:textId="77777777" w:rsidR="002911CE" w:rsidRPr="00732AE7" w:rsidRDefault="002911CE" w:rsidP="00F228B5">
            <w:pPr>
              <w:pStyle w:val="p"/>
              <w:numPr>
                <w:ilvl w:val="0"/>
                <w:numId w:val="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Maintained event databases; kept track of upcoming deadlines for events both national and regional</w:t>
            </w:r>
          </w:p>
          <w:p w14:paraId="301F0926" w14:textId="77777777" w:rsidR="002911CE" w:rsidRPr="00732AE7" w:rsidRDefault="002911CE" w:rsidP="00F228B5">
            <w:pPr>
              <w:pStyle w:val="p"/>
              <w:numPr>
                <w:ilvl w:val="0"/>
                <w:numId w:val="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Created travel manifests, rooming lists, name badge lists, seating charts</w:t>
            </w:r>
          </w:p>
          <w:p w14:paraId="31AECCC0" w14:textId="77777777" w:rsidR="002911CE" w:rsidRPr="00732AE7" w:rsidRDefault="002911CE" w:rsidP="00F228B5">
            <w:pPr>
              <w:pStyle w:val="p"/>
              <w:numPr>
                <w:ilvl w:val="0"/>
                <w:numId w:val="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Supervised invites and registrations for company sales events</w:t>
            </w:r>
          </w:p>
          <w:p w14:paraId="19F1A257" w14:textId="77777777" w:rsidR="002911CE" w:rsidRPr="00732AE7" w:rsidRDefault="002911CE" w:rsidP="00F228B5">
            <w:pPr>
              <w:pStyle w:val="p"/>
              <w:numPr>
                <w:ilvl w:val="0"/>
                <w:numId w:val="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Kept track of items to be shipped to/from events</w:t>
            </w:r>
          </w:p>
          <w:p w14:paraId="65EDAD1C" w14:textId="77777777" w:rsidR="002911CE" w:rsidRPr="00732AE7" w:rsidRDefault="002911CE" w:rsidP="00F228B5">
            <w:pPr>
              <w:pStyle w:val="p"/>
              <w:numPr>
                <w:ilvl w:val="0"/>
                <w:numId w:val="4"/>
              </w:numPr>
              <w:spacing w:line="260" w:lineRule="atLeast"/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Accurately managed event expenses and invoice reconciliation</w:t>
            </w:r>
          </w:p>
          <w:p w14:paraId="10F66EC2" w14:textId="7B0DBE20" w:rsidR="00372F84" w:rsidRPr="00732AE7" w:rsidRDefault="002911CE" w:rsidP="00F228B5">
            <w:pPr>
              <w:pStyle w:val="divdocumentsinglecolumn"/>
              <w:spacing w:before="200" w:line="260" w:lineRule="atLeast"/>
              <w:rPr>
                <w:rStyle w:val="lef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UCSB Psychology Department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– </w:t>
            </w:r>
            <w:r w:rsidRPr="00732AE7">
              <w:rPr>
                <w:rStyle w:val="txtBold"/>
                <w:rFonts w:ascii="Century Gothic" w:eastAsia="Century Gothic" w:hAnsi="Century Gothic" w:cs="Century Gothic"/>
                <w:i/>
                <w:iCs/>
                <w:color w:val="000000" w:themeColor="text1"/>
                <w:sz w:val="18"/>
                <w:szCs w:val="18"/>
              </w:rPr>
              <w:t>Research Assistant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br/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Goleta, CA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•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03/2015 - 05/2017</w:t>
            </w:r>
          </w:p>
          <w:p w14:paraId="3ABA2C6C" w14:textId="50CD6B88" w:rsidR="00F228B5" w:rsidRPr="0016319D" w:rsidRDefault="002911CE" w:rsidP="0016319D">
            <w:pPr>
              <w:pStyle w:val="divdocumentulli"/>
              <w:numPr>
                <w:ilvl w:val="0"/>
                <w:numId w:val="5"/>
              </w:numPr>
              <w:spacing w:before="120" w:line="260" w:lineRule="atLeast"/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Worked in the Research Center for Virtual Environments and Behavior</w:t>
            </w:r>
          </w:p>
        </w:tc>
        <w:tc>
          <w:tcPr>
            <w:tcW w:w="745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346F1BF" w14:textId="77777777" w:rsidR="009B6BF0" w:rsidRDefault="009B6BF0">
            <w:pPr>
              <w:pStyle w:val="divdocumentdivmidemptyboxParagraph"/>
              <w:spacing w:line="260" w:lineRule="atLeast"/>
              <w:rPr>
                <w:rStyle w:val="divdocumentdivmidempty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</w:tc>
        <w:tc>
          <w:tcPr>
            <w:tcW w:w="3935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divheading"/>
              <w:tblW w:w="5000" w:type="pct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59"/>
              <w:gridCol w:w="3666"/>
            </w:tblGrid>
            <w:tr w:rsidR="009B6BF0" w14:paraId="724758A8" w14:textId="77777777" w:rsidTr="001E24FA">
              <w:trPr>
                <w:trHeight w:val="591"/>
              </w:trPr>
              <w:tc>
                <w:tcPr>
                  <w:tcW w:w="260" w:type="dxa"/>
                  <w:tcMar>
                    <w:top w:w="565" w:type="dxa"/>
                    <w:left w:w="5" w:type="dxa"/>
                    <w:bottom w:w="205" w:type="dxa"/>
                    <w:right w:w="5" w:type="dxa"/>
                  </w:tcMar>
                  <w:vAlign w:val="center"/>
                  <w:hideMark/>
                </w:tcPr>
                <w:p w14:paraId="23B4DCF1" w14:textId="77777777" w:rsidR="009B6BF0" w:rsidRDefault="00DD1213">
                  <w:pPr>
                    <w:rPr>
                      <w:rStyle w:val="right-box"/>
                      <w:rFonts w:ascii="Century Gothic" w:eastAsia="Century Gothic" w:hAnsi="Century Gothic" w:cs="Century Gothic"/>
                      <w:color w:val="4A4A4A"/>
                      <w:sz w:val="18"/>
                      <w:szCs w:val="18"/>
                    </w:rPr>
                  </w:pPr>
                  <w:r>
                    <w:rPr>
                      <w:rStyle w:val="divdocumentright-boxsectionnth-child1headingpipe"/>
                      <w:rFonts w:ascii="Segoe UI Symbol" w:eastAsia="Segoe UI Symbol" w:hAnsi="Segoe UI Symbol" w:cs="Segoe UI Symbol"/>
                      <w:b/>
                      <w:bCs/>
                      <w:caps/>
                      <w:color w:val="B8B8B8"/>
                      <w:sz w:val="32"/>
                      <w:szCs w:val="32"/>
                    </w:rPr>
                    <w:t>❘</w:t>
                  </w:r>
                </w:p>
              </w:tc>
              <w:tc>
                <w:tcPr>
                  <w:tcW w:w="3680" w:type="dxa"/>
                  <w:tcMar>
                    <w:top w:w="565" w:type="dxa"/>
                    <w:left w:w="5" w:type="dxa"/>
                    <w:bottom w:w="205" w:type="dxa"/>
                    <w:right w:w="5" w:type="dxa"/>
                  </w:tcMar>
                  <w:vAlign w:val="center"/>
                  <w:hideMark/>
                </w:tcPr>
                <w:p w14:paraId="6C8CD800" w14:textId="77777777" w:rsidR="009B6BF0" w:rsidRDefault="00DD1213">
                  <w:pPr>
                    <w:rPr>
                      <w:rStyle w:val="divdocumentright-boxsectionnth-child1headingpipe"/>
                      <w:rFonts w:ascii="Century Gothic" w:eastAsia="Century Gothic" w:hAnsi="Century Gothic" w:cs="Century Gothic"/>
                      <w:b/>
                      <w:bCs/>
                      <w:caps/>
                      <w:color w:val="B8B8B8"/>
                      <w:sz w:val="32"/>
                      <w:szCs w:val="32"/>
                    </w:rPr>
                  </w:pPr>
                  <w:r w:rsidRPr="00732AE7">
                    <w:rPr>
                      <w:rStyle w:val="divdocumentright-boxsectionnth-child1sectiontitle"/>
                      <w:rFonts w:ascii="Century Gothic" w:eastAsia="Century Gothic" w:hAnsi="Century Gothic" w:cs="Century Gothic"/>
                      <w:b/>
                      <w:bCs/>
                      <w:caps/>
                      <w:color w:val="000000" w:themeColor="text1"/>
                      <w:spacing w:val="20"/>
                      <w:sz w:val="26"/>
                      <w:szCs w:val="26"/>
                    </w:rPr>
                    <w:t>Skills</w:t>
                  </w:r>
                </w:p>
              </w:tc>
            </w:tr>
          </w:tbl>
          <w:p w14:paraId="20C1396B" w14:textId="2F49D476" w:rsidR="00B72071" w:rsidRPr="007A547B" w:rsidRDefault="001E24FA" w:rsidP="007A547B">
            <w:pPr>
              <w:pStyle w:val="paddedline"/>
              <w:numPr>
                <w:ilvl w:val="0"/>
                <w:numId w:val="5"/>
              </w:numPr>
              <w:spacing w:before="80"/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P</w:t>
            </w:r>
            <w:r w:rsidR="008C3B9E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roficient in Python</w:t>
            </w:r>
            <w:r w:rsidR="007A547B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, HTML/CSS</w:t>
            </w:r>
          </w:p>
          <w:p w14:paraId="0B64D81E" w14:textId="5A3F9474" w:rsidR="001E24FA" w:rsidRPr="008C3B9E" w:rsidRDefault="008C3B9E" w:rsidP="008C3B9E">
            <w:pPr>
              <w:pStyle w:val="paddedline"/>
              <w:numPr>
                <w:ilvl w:val="0"/>
                <w:numId w:val="5"/>
              </w:numPr>
              <w:spacing w:before="80"/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8C3B9E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F</w:t>
            </w:r>
            <w:r w:rsidRPr="008C3B9E">
              <w:rPr>
                <w:rStyle w:val="right-box"/>
                <w:rFonts w:ascii="Century Gothic" w:eastAsia="Century Gothic" w:hAnsi="Century Gothic"/>
                <w:sz w:val="18"/>
                <w:szCs w:val="18"/>
              </w:rPr>
              <w:t xml:space="preserve">amiliar with </w:t>
            </w:r>
            <w:proofErr w:type="spellStart"/>
            <w:r w:rsidR="007A547B">
              <w:rPr>
                <w:rStyle w:val="right-box"/>
                <w:rFonts w:ascii="Century Gothic" w:eastAsia="Century Gothic" w:hAnsi="Century Gothic"/>
                <w:sz w:val="18"/>
                <w:szCs w:val="18"/>
              </w:rPr>
              <w:t>Javascript</w:t>
            </w:r>
            <w:proofErr w:type="spellEnd"/>
            <w:r>
              <w:rPr>
                <w:rStyle w:val="right-box"/>
                <w:rFonts w:ascii="Century Gothic" w:eastAsia="Century Gothic" w:hAnsi="Century Gothic"/>
                <w:sz w:val="18"/>
                <w:szCs w:val="18"/>
              </w:rPr>
              <w:t xml:space="preserve">, </w:t>
            </w:r>
            <w:r w:rsidR="001E24FA" w:rsidRPr="008C3B9E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 xml:space="preserve">SQL, </w:t>
            </w:r>
            <w:proofErr w:type="spellStart"/>
            <w:r w:rsidR="001E24FA" w:rsidRPr="008C3B9E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>Jupyter</w:t>
            </w:r>
            <w:proofErr w:type="spellEnd"/>
            <w:r w:rsidR="001E24FA" w:rsidRPr="008C3B9E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 xml:space="preserve"> Notebook</w:t>
            </w:r>
            <w:r w:rsidR="007A547B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>,</w:t>
            </w:r>
            <w:r w:rsidR="007A547B">
              <w:rPr>
                <w:rStyle w:val="txtBold"/>
                <w:rFonts w:eastAsia="Century Gothic" w:cs="Century Gothic"/>
                <w:color w:val="000000" w:themeColor="text1"/>
              </w:rPr>
              <w:t xml:space="preserve"> </w:t>
            </w:r>
            <w:r w:rsidR="007A547B" w:rsidRPr="008C3B9E">
              <w:rPr>
                <w:rStyle w:val="right-box"/>
                <w:rFonts w:ascii="Century Gothic" w:eastAsia="Century Gothic" w:hAnsi="Century Gothic"/>
                <w:sz w:val="18"/>
                <w:szCs w:val="18"/>
              </w:rPr>
              <w:t>MASM x86 Assembly</w:t>
            </w:r>
          </w:p>
          <w:p w14:paraId="0AD7A575" w14:textId="47866DA3" w:rsidR="001E24FA" w:rsidRPr="00732AE7" w:rsidRDefault="008C3B9E" w:rsidP="001E24FA">
            <w:pPr>
              <w:pStyle w:val="paddedline"/>
              <w:numPr>
                <w:ilvl w:val="0"/>
                <w:numId w:val="5"/>
              </w:numPr>
              <w:spacing w:before="80"/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>Expert</w:t>
            </w:r>
            <w:r w:rsidR="001E24FA" w:rsidRPr="00732AE7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 xml:space="preserve"> in Microsoft Office</w:t>
            </w:r>
          </w:p>
          <w:p w14:paraId="0D86647A" w14:textId="5A0D6C94" w:rsidR="009B6BF0" w:rsidRPr="00732AE7" w:rsidRDefault="008C3B9E" w:rsidP="001E24FA">
            <w:pPr>
              <w:pStyle w:val="divdocumentsinglecolumn"/>
              <w:numPr>
                <w:ilvl w:val="0"/>
                <w:numId w:val="5"/>
              </w:numPr>
              <w:spacing w:before="80"/>
              <w:rPr>
                <w:rStyle w:val="right-box"/>
                <w:rFonts w:ascii="Century Gothic" w:eastAsia="Century Gothic" w:hAnsi="Century Gothic" w:cs="Century Gothic"/>
                <w:b/>
                <w:bCs/>
                <w:color w:val="000000" w:themeColor="text1"/>
                <w:sz w:val="18"/>
                <w:szCs w:val="18"/>
              </w:rPr>
            </w:pPr>
            <w:r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>Expert</w:t>
            </w:r>
            <w:r w:rsidR="001E24FA" w:rsidRPr="00732AE7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 xml:space="preserve"> in G-suite</w:t>
            </w:r>
          </w:p>
          <w:tbl>
            <w:tblPr>
              <w:tblStyle w:val="divdocumentdivheading"/>
              <w:tblW w:w="5000" w:type="pct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59"/>
              <w:gridCol w:w="3666"/>
            </w:tblGrid>
            <w:tr w:rsidR="009B6BF0" w14:paraId="30EB6E65" w14:textId="77777777">
              <w:tc>
                <w:tcPr>
                  <w:tcW w:w="260" w:type="dxa"/>
                  <w:tcMar>
                    <w:top w:w="605" w:type="dxa"/>
                    <w:left w:w="5" w:type="dxa"/>
                    <w:bottom w:w="205" w:type="dxa"/>
                    <w:right w:w="5" w:type="dxa"/>
                  </w:tcMar>
                  <w:vAlign w:val="center"/>
                  <w:hideMark/>
                </w:tcPr>
                <w:p w14:paraId="77C9617A" w14:textId="77777777" w:rsidR="009B6BF0" w:rsidRDefault="00DD1213">
                  <w:pPr>
                    <w:rPr>
                      <w:rStyle w:val="right-box"/>
                      <w:rFonts w:ascii="Century Gothic" w:eastAsia="Century Gothic" w:hAnsi="Century Gothic" w:cs="Century Gothic"/>
                      <w:color w:val="4A4A4A"/>
                      <w:sz w:val="18"/>
                      <w:szCs w:val="18"/>
                    </w:rPr>
                  </w:pPr>
                  <w:r>
                    <w:rPr>
                      <w:rStyle w:val="divdocumentheadingpipe"/>
                      <w:rFonts w:ascii="Segoe UI Symbol" w:eastAsia="Segoe UI Symbol" w:hAnsi="Segoe UI Symbol" w:cs="Segoe UI Symbol"/>
                      <w:caps/>
                    </w:rPr>
                    <w:t>❘</w:t>
                  </w:r>
                </w:p>
              </w:tc>
              <w:tc>
                <w:tcPr>
                  <w:tcW w:w="3680" w:type="dxa"/>
                  <w:tcMar>
                    <w:top w:w="605" w:type="dxa"/>
                    <w:left w:w="5" w:type="dxa"/>
                    <w:bottom w:w="205" w:type="dxa"/>
                    <w:right w:w="5" w:type="dxa"/>
                  </w:tcMar>
                  <w:vAlign w:val="center"/>
                  <w:hideMark/>
                </w:tcPr>
                <w:p w14:paraId="03AD7844" w14:textId="77777777" w:rsidR="009B6BF0" w:rsidRDefault="00DD1213">
                  <w:pPr>
                    <w:rPr>
                      <w:rStyle w:val="divdocumentheadingpipe"/>
                      <w:rFonts w:ascii="Century Gothic" w:eastAsia="Century Gothic" w:hAnsi="Century Gothic" w:cs="Century Gothic"/>
                      <w:caps/>
                    </w:rPr>
                  </w:pPr>
                  <w:r w:rsidRPr="00732AE7">
                    <w:rPr>
                      <w:rStyle w:val="divdocumentleft-boxsectiontitle"/>
                      <w:rFonts w:ascii="Century Gothic" w:eastAsia="Century Gothic" w:hAnsi="Century Gothic" w:cs="Century Gothic"/>
                      <w:b/>
                      <w:bCs/>
                      <w:caps/>
                      <w:color w:val="000000" w:themeColor="text1"/>
                      <w:spacing w:val="20"/>
                      <w:sz w:val="26"/>
                      <w:szCs w:val="26"/>
                    </w:rPr>
                    <w:t>Education</w:t>
                  </w:r>
                </w:p>
              </w:tc>
            </w:tr>
          </w:tbl>
          <w:p w14:paraId="2663968D" w14:textId="7A568E1E" w:rsidR="001852BD" w:rsidRPr="00732AE7" w:rsidRDefault="001852BD" w:rsidP="00A043D3">
            <w:pPr>
              <w:pStyle w:val="divdocumentsinglecolumn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Oregon State University</w:t>
            </w:r>
          </w:p>
          <w:p w14:paraId="55937204" w14:textId="1DA51DFA" w:rsidR="001852BD" w:rsidRPr="00732AE7" w:rsidRDefault="001852BD" w:rsidP="001852BD">
            <w:pPr>
              <w:pStyle w:val="paddedline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Corvallis, OR</w:t>
            </w:r>
            <w:r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•</w:t>
            </w:r>
            <w:r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Expected 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06/2022</w:t>
            </w:r>
          </w:p>
          <w:p w14:paraId="70336E08" w14:textId="4140602D" w:rsidR="006C0FC1" w:rsidRPr="00732AE7" w:rsidRDefault="001852BD" w:rsidP="001852BD">
            <w:pPr>
              <w:pStyle w:val="divdocumentsinglecolumn"/>
              <w:spacing w:before="100" w:line="260" w:lineRule="atLeast"/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txtBold"/>
                <w:rFonts w:ascii="Century Gothic" w:eastAsia="Century Gothic" w:hAnsi="Century Gothic" w:cs="Century Gothic"/>
                <w:i/>
                <w:iCs/>
                <w:color w:val="000000" w:themeColor="text1"/>
                <w:sz w:val="18"/>
                <w:szCs w:val="18"/>
              </w:rPr>
              <w:t>Bachelor of Science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: Computer Science</w:t>
            </w:r>
          </w:p>
          <w:p w14:paraId="78B0665B" w14:textId="77777777" w:rsidR="009B6BF0" w:rsidRPr="00732AE7" w:rsidRDefault="00DD1213">
            <w:pPr>
              <w:pStyle w:val="divdocumentsinglecolumn"/>
              <w:spacing w:before="200" w:line="260" w:lineRule="atLeast"/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University of California, Santa Barbara</w:t>
            </w:r>
            <w:r w:rsidRPr="00732AE7">
              <w:rPr>
                <w:rStyle w:val="singlecolumnspanpaddedlinenth-child1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</w:p>
          <w:p w14:paraId="22539CCF" w14:textId="77777777" w:rsidR="009B6BF0" w:rsidRPr="00732AE7" w:rsidRDefault="00DD1213">
            <w:pPr>
              <w:pStyle w:val="paddedline"/>
              <w:spacing w:line="260" w:lineRule="atLeast"/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Santa Barbara, CA</w:t>
            </w:r>
            <w:r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•</w:t>
            </w:r>
            <w:r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09/2017</w:t>
            </w:r>
          </w:p>
          <w:p w14:paraId="7C82C656" w14:textId="77777777" w:rsidR="009B6BF0" w:rsidRPr="00732AE7" w:rsidRDefault="00DD1213">
            <w:pPr>
              <w:pStyle w:val="paddedline"/>
              <w:spacing w:before="100" w:line="260" w:lineRule="atLeast"/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txtBold"/>
                <w:rFonts w:ascii="Century Gothic" w:eastAsia="Century Gothic" w:hAnsi="Century Gothic" w:cs="Century Gothic"/>
                <w:i/>
                <w:iCs/>
                <w:color w:val="000000" w:themeColor="text1"/>
                <w:sz w:val="18"/>
                <w:szCs w:val="18"/>
              </w:rPr>
              <w:t>Bachelor of Arts</w:t>
            </w:r>
            <w:r w:rsidRPr="00732AE7">
              <w:rPr>
                <w:rStyle w:val="span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: Psychology</w:t>
            </w:r>
            <w:r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</w:t>
            </w:r>
          </w:p>
          <w:p w14:paraId="6695E993" w14:textId="77777777" w:rsidR="00ED5500" w:rsidRDefault="00ED5500">
            <w:pPr>
              <w:pStyle w:val="paddedline"/>
              <w:spacing w:before="100" w:line="260" w:lineRule="atLeast"/>
              <w:rPr>
                <w:rStyle w:val="right-box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</w:pPr>
          </w:p>
          <w:tbl>
            <w:tblPr>
              <w:tblStyle w:val="divdocumentdivheading"/>
              <w:tblW w:w="5000" w:type="pct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59"/>
              <w:gridCol w:w="3666"/>
            </w:tblGrid>
            <w:tr w:rsidR="00ED5500" w14:paraId="479BB3B3" w14:textId="77777777" w:rsidTr="003B1C35">
              <w:trPr>
                <w:trHeight w:val="353"/>
              </w:trPr>
              <w:tc>
                <w:tcPr>
                  <w:tcW w:w="260" w:type="dxa"/>
                  <w:tcMar>
                    <w:top w:w="605" w:type="dxa"/>
                    <w:left w:w="5" w:type="dxa"/>
                    <w:bottom w:w="205" w:type="dxa"/>
                    <w:right w:w="5" w:type="dxa"/>
                  </w:tcMar>
                  <w:vAlign w:val="center"/>
                  <w:hideMark/>
                </w:tcPr>
                <w:p w14:paraId="202E911C" w14:textId="77777777" w:rsidR="00ED5500" w:rsidRDefault="00ED5500" w:rsidP="00ED5500">
                  <w:pPr>
                    <w:rPr>
                      <w:rStyle w:val="right-box"/>
                      <w:rFonts w:ascii="Century Gothic" w:eastAsia="Century Gothic" w:hAnsi="Century Gothic" w:cs="Century Gothic"/>
                      <w:color w:val="4A4A4A"/>
                      <w:sz w:val="18"/>
                      <w:szCs w:val="18"/>
                    </w:rPr>
                  </w:pPr>
                  <w:r>
                    <w:rPr>
                      <w:rStyle w:val="divdocumentheadingpipe"/>
                      <w:rFonts w:ascii="Segoe UI Symbol" w:eastAsia="Segoe UI Symbol" w:hAnsi="Segoe UI Symbol" w:cs="Segoe UI Symbol"/>
                      <w:caps/>
                    </w:rPr>
                    <w:t>❘</w:t>
                  </w:r>
                </w:p>
              </w:tc>
              <w:tc>
                <w:tcPr>
                  <w:tcW w:w="3680" w:type="dxa"/>
                  <w:tcMar>
                    <w:top w:w="605" w:type="dxa"/>
                    <w:left w:w="5" w:type="dxa"/>
                    <w:bottom w:w="205" w:type="dxa"/>
                    <w:right w:w="5" w:type="dxa"/>
                  </w:tcMar>
                  <w:vAlign w:val="center"/>
                  <w:hideMark/>
                </w:tcPr>
                <w:p w14:paraId="35819772" w14:textId="05895DEA" w:rsidR="00ED5500" w:rsidRDefault="00ED5500" w:rsidP="00ED5500">
                  <w:pPr>
                    <w:rPr>
                      <w:rStyle w:val="divdocumentheadingpipe"/>
                      <w:rFonts w:ascii="Century Gothic" w:eastAsia="Century Gothic" w:hAnsi="Century Gothic" w:cs="Century Gothic"/>
                      <w:caps/>
                    </w:rPr>
                  </w:pPr>
                  <w:r w:rsidRPr="00732AE7">
                    <w:rPr>
                      <w:rStyle w:val="divdocumentleft-boxsectiontitle"/>
                      <w:rFonts w:ascii="Century Gothic" w:eastAsia="Century Gothic" w:hAnsi="Century Gothic" w:cs="Century Gothic"/>
                      <w:b/>
                      <w:bCs/>
                      <w:caps/>
                      <w:color w:val="000000" w:themeColor="text1"/>
                      <w:spacing w:val="20"/>
                      <w:sz w:val="26"/>
                      <w:szCs w:val="26"/>
                    </w:rPr>
                    <w:t>Interests</w:t>
                  </w:r>
                </w:p>
              </w:tc>
            </w:tr>
          </w:tbl>
          <w:p w14:paraId="162CD5D2" w14:textId="32E430DF" w:rsidR="00ED5500" w:rsidRPr="00732AE7" w:rsidRDefault="00ED5500" w:rsidP="003B1C35">
            <w:pPr>
              <w:pStyle w:val="paddedline"/>
              <w:numPr>
                <w:ilvl w:val="0"/>
                <w:numId w:val="5"/>
              </w:numPr>
              <w:spacing w:before="80"/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Volunteer Work</w:t>
            </w:r>
            <w:r w:rsidR="00327C9A"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:</w:t>
            </w:r>
          </w:p>
          <w:p w14:paraId="77339D78" w14:textId="30AD35B2" w:rsidR="00EF13FC" w:rsidRPr="00732AE7" w:rsidRDefault="00EF13FC" w:rsidP="003B1C35">
            <w:pPr>
              <w:pStyle w:val="paddedline"/>
              <w:spacing w:before="80"/>
              <w:ind w:left="216"/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  07/20 - Present</w:t>
            </w:r>
          </w:p>
          <w:p w14:paraId="63469E07" w14:textId="1BD0BB87" w:rsidR="00327C9A" w:rsidRPr="00732AE7" w:rsidRDefault="00ED5500" w:rsidP="003B1C35">
            <w:pPr>
              <w:pStyle w:val="paddedline"/>
              <w:spacing w:before="80"/>
              <w:ind w:left="216"/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   Coastal Habitat Monitor </w:t>
            </w:r>
            <w:r w:rsidR="00327C9A"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 xml:space="preserve">at </w:t>
            </w:r>
            <w:r w:rsidR="00327C9A" w:rsidRPr="00732AE7">
              <w:rPr>
                <w:rStyle w:val="right-box"/>
                <w:rFonts w:ascii="Century Gothic" w:eastAsia="Century Gothic" w:hAnsi="Century Gothic" w:cs="Century Gothic"/>
                <w:b/>
                <w:bCs/>
                <w:color w:val="000000" w:themeColor="text1"/>
                <w:sz w:val="18"/>
                <w:szCs w:val="18"/>
              </w:rPr>
              <w:t>OC Habitats</w:t>
            </w:r>
          </w:p>
          <w:p w14:paraId="5ED4C67D" w14:textId="5AA7D721" w:rsidR="00ED5500" w:rsidRPr="00732AE7" w:rsidRDefault="00327C9A" w:rsidP="003B1C35">
            <w:pPr>
              <w:pStyle w:val="paddedline"/>
              <w:numPr>
                <w:ilvl w:val="0"/>
                <w:numId w:val="5"/>
              </w:numPr>
              <w:spacing w:before="80"/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Computer programming</w:t>
            </w:r>
          </w:p>
          <w:p w14:paraId="73F4E33A" w14:textId="53DD786F" w:rsidR="00120325" w:rsidRPr="00732AE7" w:rsidRDefault="00120325" w:rsidP="003B1C35">
            <w:pPr>
              <w:pStyle w:val="paddedline"/>
              <w:numPr>
                <w:ilvl w:val="0"/>
                <w:numId w:val="5"/>
              </w:numPr>
              <w:spacing w:before="80"/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right-box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  <w:t>Environmental work</w:t>
            </w:r>
          </w:p>
          <w:p w14:paraId="5113A9D6" w14:textId="3269D9D2" w:rsidR="00ED5500" w:rsidRPr="00732AE7" w:rsidRDefault="00327C9A" w:rsidP="003B1C35">
            <w:pPr>
              <w:pStyle w:val="divdocumentsinglecolumn"/>
              <w:numPr>
                <w:ilvl w:val="0"/>
                <w:numId w:val="5"/>
              </w:numPr>
              <w:spacing w:before="80"/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>Electric guitar</w:t>
            </w:r>
            <w:r w:rsidR="00E50CEA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>/bass</w:t>
            </w:r>
          </w:p>
          <w:p w14:paraId="41C87443" w14:textId="0C0AE26D" w:rsidR="00327C9A" w:rsidRPr="00732AE7" w:rsidRDefault="008836EF" w:rsidP="003B1C35">
            <w:pPr>
              <w:pStyle w:val="divdocumentsinglecolumn"/>
              <w:numPr>
                <w:ilvl w:val="0"/>
                <w:numId w:val="5"/>
              </w:numPr>
              <w:spacing w:before="80"/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 xml:space="preserve">Live </w:t>
            </w:r>
            <w:r w:rsidR="00120325" w:rsidRPr="00732AE7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>music</w:t>
            </w:r>
          </w:p>
          <w:p w14:paraId="3BC0BB53" w14:textId="3A53DCD6" w:rsidR="00372F84" w:rsidRPr="00732AE7" w:rsidRDefault="00372F84" w:rsidP="003B1C35">
            <w:pPr>
              <w:pStyle w:val="divdocumentsinglecolumn"/>
              <w:numPr>
                <w:ilvl w:val="0"/>
                <w:numId w:val="5"/>
              </w:numPr>
              <w:spacing w:before="80"/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>Video games</w:t>
            </w:r>
          </w:p>
          <w:p w14:paraId="47EB0056" w14:textId="7E72A9E6" w:rsidR="00327C9A" w:rsidRPr="00732AE7" w:rsidRDefault="00327C9A" w:rsidP="003B1C35">
            <w:pPr>
              <w:pStyle w:val="divdocumentsinglecolumn"/>
              <w:numPr>
                <w:ilvl w:val="0"/>
                <w:numId w:val="5"/>
              </w:numPr>
              <w:spacing w:before="80"/>
              <w:rPr>
                <w:rStyle w:val="txtBold"/>
                <w:rFonts w:ascii="Century Gothic" w:eastAsia="Century Gothic" w:hAnsi="Century Gothic" w:cs="Century Gothic"/>
                <w:color w:val="000000" w:themeColor="text1"/>
                <w:sz w:val="18"/>
                <w:szCs w:val="18"/>
              </w:rPr>
            </w:pPr>
            <w:r w:rsidRPr="00732AE7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>Surfing</w:t>
            </w:r>
          </w:p>
          <w:p w14:paraId="7CB36C77" w14:textId="493968B4" w:rsidR="00ED5500" w:rsidRPr="00327C9A" w:rsidRDefault="00327C9A" w:rsidP="003B1C35">
            <w:pPr>
              <w:pStyle w:val="divdocumentsinglecolumn"/>
              <w:numPr>
                <w:ilvl w:val="0"/>
                <w:numId w:val="5"/>
              </w:numPr>
              <w:spacing w:before="80"/>
              <w:rPr>
                <w:rStyle w:val="right-box"/>
                <w:rFonts w:ascii="Century Gothic" w:eastAsia="Century Gothic" w:hAnsi="Century Gothic" w:cs="Century Gothic"/>
                <w:b/>
                <w:bCs/>
                <w:color w:val="4A4A4A"/>
                <w:sz w:val="18"/>
                <w:szCs w:val="18"/>
              </w:rPr>
            </w:pPr>
            <w:r w:rsidRPr="00732AE7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>Skiing</w:t>
            </w:r>
            <w:r w:rsidR="00120325" w:rsidRPr="00732AE7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>/</w:t>
            </w:r>
            <w:r w:rsidRPr="00732AE7">
              <w:rPr>
                <w:rStyle w:val="txtBold"/>
                <w:rFonts w:ascii="Century Gothic" w:eastAsia="Century Gothic" w:hAnsi="Century Gothic" w:cs="Century Gothic"/>
                <w:b w:val="0"/>
                <w:bCs w:val="0"/>
                <w:color w:val="000000" w:themeColor="text1"/>
                <w:sz w:val="18"/>
                <w:szCs w:val="18"/>
              </w:rPr>
              <w:t>Snowboarding</w:t>
            </w:r>
          </w:p>
        </w:tc>
      </w:tr>
    </w:tbl>
    <w:p w14:paraId="7AB0567B" w14:textId="78CCC629" w:rsidR="009B6BF0" w:rsidRDefault="009B6BF0">
      <w:pPr>
        <w:rPr>
          <w:rFonts w:ascii="Century Gothic" w:eastAsia="Century Gothic" w:hAnsi="Century Gothic" w:cs="Century Gothic"/>
          <w:color w:val="4A4A4A"/>
          <w:sz w:val="18"/>
          <w:szCs w:val="18"/>
        </w:rPr>
      </w:pPr>
    </w:p>
    <w:sectPr w:rsidR="009B6BF0" w:rsidSect="00732AE7">
      <w:type w:val="continuous"/>
      <w:pgSz w:w="12240" w:h="15840"/>
      <w:pgMar w:top="662" w:right="778" w:bottom="288" w:left="77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0B30E" w14:textId="77777777" w:rsidR="005B002E" w:rsidRDefault="005B002E" w:rsidP="008836EF">
      <w:r>
        <w:separator/>
      </w:r>
    </w:p>
  </w:endnote>
  <w:endnote w:type="continuationSeparator" w:id="0">
    <w:p w14:paraId="75E03CFD" w14:textId="77777777" w:rsidR="005B002E" w:rsidRDefault="005B002E" w:rsidP="00883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  <w:embedRegular r:id="rId1" w:fontKey="{A81676A8-1773-6E42-989A-E2FC950B587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0A01CF4-9E51-794B-AF3C-A80315DF5132}"/>
    <w:embedBold r:id="rId3" w:fontKey="{3A6D1961-237D-8748-B3EB-8D18968ACB22}"/>
    <w:embedBoldItalic r:id="rId4" w:fontKey="{76484FC1-6D03-5C48-8B12-02E9BB913BA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6EE03623-D02D-0A4A-B57F-BB7EAC3FF7E8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FEF893C8-7BA3-2B4D-98C7-2C108A866353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B5C55EB1-FE50-5A44-9625-A7F98BAB7FCC}"/>
    <w:embedBold r:id="rId8" w:fontKey="{850466C6-CD18-284B-B7F1-C8E001CA5D67}"/>
    <w:embedBoldItalic r:id="rId9" w:fontKey="{FADE8299-CB6A-8148-8DA4-4BF6456D424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40267843-5FBE-FA46-B464-D46C9D56FB18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Bold r:id="rId11" w:fontKey="{2A295535-CA37-764C-99B0-3337D3A9B78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2" w:fontKey="{1161D15B-D5B6-8144-8927-458697091F4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2BE9C18B-558E-D949-9E25-DED499B186E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C7F5B" w14:textId="77777777" w:rsidR="005B002E" w:rsidRDefault="005B002E" w:rsidP="008836EF">
      <w:r>
        <w:separator/>
      </w:r>
    </w:p>
  </w:footnote>
  <w:footnote w:type="continuationSeparator" w:id="0">
    <w:p w14:paraId="12FDC25F" w14:textId="77777777" w:rsidR="005B002E" w:rsidRDefault="005B002E" w:rsidP="008836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8558FD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5A271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68C658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782C09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D4EC5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90C96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FEC6B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A5E84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862128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F7E785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1AE4E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C4669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B4C7FE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A8EC66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788EC7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CF40EF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6F6F78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EB0D09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021097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4AE78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1AC3F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59E253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C885D9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7B242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9B4A45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A7088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91245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B3C3EB4"/>
    <w:multiLevelType w:val="hybridMultilevel"/>
    <w:tmpl w:val="831E85BA"/>
    <w:lvl w:ilvl="0" w:tplc="AEBC1572">
      <w:numFmt w:val="bullet"/>
      <w:lvlText w:val="•"/>
      <w:lvlJc w:val="left"/>
      <w:pPr>
        <w:ind w:left="216" w:hanging="216"/>
      </w:pPr>
      <w:rPr>
        <w:rFonts w:ascii="Century Gothic" w:eastAsia="Century Gothic" w:hAnsi="Century Gothic" w:cs="Century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00850"/>
    <w:multiLevelType w:val="hybridMultilevel"/>
    <w:tmpl w:val="5470CC3A"/>
    <w:lvl w:ilvl="0" w:tplc="AEBC1572">
      <w:numFmt w:val="bullet"/>
      <w:lvlText w:val="•"/>
      <w:lvlJc w:val="left"/>
      <w:pPr>
        <w:ind w:left="216" w:hanging="216"/>
      </w:pPr>
      <w:rPr>
        <w:rFonts w:ascii="Century Gothic" w:eastAsia="Century Gothic" w:hAnsi="Century Gothic" w:cs="Century Gothic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875547"/>
    <w:multiLevelType w:val="hybridMultilevel"/>
    <w:tmpl w:val="A44ECB82"/>
    <w:lvl w:ilvl="0" w:tplc="F28A5600">
      <w:numFmt w:val="bullet"/>
      <w:lvlText w:val="•"/>
      <w:lvlJc w:val="left"/>
      <w:pPr>
        <w:ind w:left="360" w:hanging="288"/>
      </w:pPr>
      <w:rPr>
        <w:rFonts w:ascii="Century Gothic" w:eastAsia="Century Gothic" w:hAnsi="Century Gothic" w:cs="Century Gothic" w:hint="default"/>
      </w:rPr>
    </w:lvl>
    <w:lvl w:ilvl="1" w:tplc="040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6" w15:restartNumberingAfterBreak="0">
    <w:nsid w:val="4FDA26D0"/>
    <w:multiLevelType w:val="hybridMultilevel"/>
    <w:tmpl w:val="4B3CAB78"/>
    <w:lvl w:ilvl="0" w:tplc="45228792">
      <w:numFmt w:val="bullet"/>
      <w:lvlText w:val="•"/>
      <w:lvlJc w:val="left"/>
      <w:pPr>
        <w:ind w:left="293" w:hanging="360"/>
      </w:pPr>
      <w:rPr>
        <w:rFonts w:ascii="Century Gothic" w:eastAsia="Century Gothic" w:hAnsi="Century Gothic" w:cs="Century Gothic" w:hint="default"/>
      </w:rPr>
    </w:lvl>
    <w:lvl w:ilvl="1" w:tplc="040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BF0"/>
    <w:rsid w:val="00073CBD"/>
    <w:rsid w:val="000D20E8"/>
    <w:rsid w:val="000D4190"/>
    <w:rsid w:val="00120325"/>
    <w:rsid w:val="0016319D"/>
    <w:rsid w:val="001852BD"/>
    <w:rsid w:val="001E24FA"/>
    <w:rsid w:val="00264D6F"/>
    <w:rsid w:val="00264FF2"/>
    <w:rsid w:val="00271492"/>
    <w:rsid w:val="002911CE"/>
    <w:rsid w:val="002A701A"/>
    <w:rsid w:val="00327C9A"/>
    <w:rsid w:val="00372F84"/>
    <w:rsid w:val="003B1C35"/>
    <w:rsid w:val="005451D3"/>
    <w:rsid w:val="00551F8D"/>
    <w:rsid w:val="005B002E"/>
    <w:rsid w:val="005D1432"/>
    <w:rsid w:val="005F0F19"/>
    <w:rsid w:val="00613CB5"/>
    <w:rsid w:val="006C0FC1"/>
    <w:rsid w:val="0071551F"/>
    <w:rsid w:val="00715AD3"/>
    <w:rsid w:val="00722647"/>
    <w:rsid w:val="00732AE7"/>
    <w:rsid w:val="00755186"/>
    <w:rsid w:val="007A09C5"/>
    <w:rsid w:val="007A547B"/>
    <w:rsid w:val="007E00E5"/>
    <w:rsid w:val="008836EF"/>
    <w:rsid w:val="008C3B9E"/>
    <w:rsid w:val="008F589B"/>
    <w:rsid w:val="009B6BF0"/>
    <w:rsid w:val="009F6A05"/>
    <w:rsid w:val="00A043D3"/>
    <w:rsid w:val="00A04725"/>
    <w:rsid w:val="00AD29F3"/>
    <w:rsid w:val="00B107D4"/>
    <w:rsid w:val="00B33B54"/>
    <w:rsid w:val="00B72071"/>
    <w:rsid w:val="00C01B9C"/>
    <w:rsid w:val="00C74BCE"/>
    <w:rsid w:val="00D32920"/>
    <w:rsid w:val="00D37F01"/>
    <w:rsid w:val="00DD1213"/>
    <w:rsid w:val="00E50CEA"/>
    <w:rsid w:val="00E819A4"/>
    <w:rsid w:val="00EB17B6"/>
    <w:rsid w:val="00ED5500"/>
    <w:rsid w:val="00EE216D"/>
    <w:rsid w:val="00EF13FC"/>
    <w:rsid w:val="00F02CB9"/>
    <w:rsid w:val="00F228B5"/>
    <w:rsid w:val="00FD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F6D3E"/>
  <w15:docId w15:val="{68A68FD2-A418-324E-8200-7EBE3B5C3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character" w:customStyle="1" w:styleId="divdocumentdivleftrightemptybox">
    <w:name w:val="div_document_div_leftrightemptybox"/>
    <w:basedOn w:val="DefaultParagraphFont"/>
    <w:rPr>
      <w:shd w:val="clear" w:color="auto" w:fill="C6D6E3"/>
    </w:rPr>
  </w:style>
  <w:style w:type="character" w:customStyle="1" w:styleId="left-box">
    <w:name w:val="left-box"/>
    <w:basedOn w:val="DefaultParagraphFont"/>
  </w:style>
  <w:style w:type="paragraph" w:customStyle="1" w:styleId="divdocumentdivtopsectionsection">
    <w:name w:val="div_document_div_topsection_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400" w:lineRule="atLeast"/>
    </w:pPr>
    <w:rPr>
      <w:sz w:val="32"/>
      <w:szCs w:val="32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topsectiontopsectionbottompadding">
    <w:name w:val="div_document_div_topsection_topsectionbottompadding"/>
    <w:basedOn w:val="Normal"/>
    <w:pPr>
      <w:spacing w:line="700" w:lineRule="atLeast"/>
    </w:pPr>
  </w:style>
  <w:style w:type="character" w:customStyle="1" w:styleId="divdocumentdivmidemptybox">
    <w:name w:val="div_document_div_midemptybox"/>
    <w:basedOn w:val="DefaultParagraphFont"/>
  </w:style>
  <w:style w:type="paragraph" w:customStyle="1" w:styleId="divdocumentdivmidemptyboxParagraph">
    <w:name w:val="div_document_div_midemptybox Paragraph"/>
    <w:basedOn w:val="Normal"/>
  </w:style>
  <w:style w:type="character" w:customStyle="1" w:styleId="right-box">
    <w:name w:val="right-box"/>
    <w:basedOn w:val="DefaultParagraphFont"/>
  </w:style>
  <w:style w:type="paragraph" w:customStyle="1" w:styleId="divaddress">
    <w:name w:val="div_address"/>
    <w:basedOn w:val="div"/>
    <w:pPr>
      <w:spacing w:line="260" w:lineRule="atLeast"/>
    </w:pPr>
    <w:rPr>
      <w:sz w:val="18"/>
      <w:szCs w:val="18"/>
    </w:rPr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ivaddresstxtBoldfield">
    <w:name w:val="div_address_txtBold + field"/>
    <w:basedOn w:val="DefaultParagraphFont"/>
  </w:style>
  <w:style w:type="paragraph" w:customStyle="1" w:styleId="divdocumentdivtopsectionright-boxdivsectionnotnth-last-child1topsectionbottompadding">
    <w:name w:val="div_document_div_topsection_right-box_div_section_not(:nth-last-child(1))_topsectionbottompadding"/>
    <w:basedOn w:val="Normal"/>
    <w:rPr>
      <w:vanish/>
    </w:rPr>
  </w:style>
  <w:style w:type="paragraph" w:customStyle="1" w:styleId="divdocumentadnlLnkssinglecolumn">
    <w:name w:val="div_document_adnlLnks_singlecolumn"/>
    <w:basedOn w:val="Normal"/>
  </w:style>
  <w:style w:type="paragraph" w:customStyle="1" w:styleId="divdocumentdivleftrightemptyboxParagraph">
    <w:name w:val="div_document_div_leftrightemptybox Paragraph"/>
    <w:basedOn w:val="Normal"/>
    <w:pPr>
      <w:shd w:val="clear" w:color="auto" w:fill="C6D6E3"/>
    </w:pPr>
    <w:rPr>
      <w:shd w:val="clear" w:color="auto" w:fill="C6D6E3"/>
    </w:rPr>
  </w:style>
  <w:style w:type="table" w:customStyle="1" w:styleId="divdocumentdivtopsection">
    <w:name w:val="div_document_div_topsection"/>
    <w:basedOn w:val="TableNormal"/>
    <w:tblPr/>
  </w:style>
  <w:style w:type="paragraph" w:customStyle="1" w:styleId="divdocumentsection">
    <w:name w:val="div_document_section"/>
    <w:basedOn w:val="Normal"/>
  </w:style>
  <w:style w:type="character" w:customStyle="1" w:styleId="divdocumentleft-boxsectionnth-child1headingpipe">
    <w:name w:val="div_document_left-box &gt; section_nth-child(1)_headingpipe"/>
    <w:basedOn w:val="DefaultParagraphFont"/>
  </w:style>
  <w:style w:type="character" w:customStyle="1" w:styleId="divdocumentleft-boxsectionnth-child1sectiontitle">
    <w:name w:val="div_document_left-box &gt; section_nth-child(1)_sectiontitle"/>
    <w:basedOn w:val="DefaultParagraphFont"/>
  </w:style>
  <w:style w:type="table" w:customStyle="1" w:styleId="divdocumentdivheading">
    <w:name w:val="div_document_div_heading"/>
    <w:basedOn w:val="TableNormal"/>
    <w:tblPr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divdocumentheadingpipe">
    <w:name w:val="div_document_headingpipe"/>
    <w:basedOn w:val="DefaultParagraphFont"/>
    <w:rPr>
      <w:b/>
      <w:bCs/>
      <w:color w:val="B8B8B8"/>
      <w:sz w:val="32"/>
      <w:szCs w:val="32"/>
    </w:rPr>
  </w:style>
  <w:style w:type="character" w:customStyle="1" w:styleId="divdocumentleft-boxsectiontitle">
    <w:name w:val="div_document_left-box_sectiontitle"/>
    <w:basedOn w:val="DefaultParagraphFont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divdocumentulli">
    <w:name w:val="div_document_ul_li"/>
    <w:basedOn w:val="Normal"/>
  </w:style>
  <w:style w:type="character" w:customStyle="1" w:styleId="divdocumentright-boxsectionnth-child1headingpipe">
    <w:name w:val="div_document_right-box &gt; section_nth-child(1)_headingpipe"/>
    <w:basedOn w:val="DefaultParagraphFont"/>
  </w:style>
  <w:style w:type="character" w:customStyle="1" w:styleId="divdocumentright-boxsectionnth-child1sectiontitle">
    <w:name w:val="div_document_right-box &gt; section_nth-child(1)_sectiontitle"/>
    <w:basedOn w:val="DefaultParagraphFont"/>
  </w:style>
  <w:style w:type="paragraph" w:customStyle="1" w:styleId="paddedline">
    <w:name w:val="paddedline"/>
    <w:basedOn w:val="Normal"/>
  </w:style>
  <w:style w:type="table" w:customStyle="1" w:styleId="divdocumentparentContainer">
    <w:name w:val="div_document_parentContainer"/>
    <w:basedOn w:val="TableNormal"/>
    <w:tblPr/>
  </w:style>
  <w:style w:type="paragraph" w:styleId="Header">
    <w:name w:val="header"/>
    <w:basedOn w:val="Normal"/>
    <w:link w:val="HeaderChar"/>
    <w:uiPriority w:val="99"/>
    <w:unhideWhenUsed/>
    <w:rsid w:val="008836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36E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836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36EF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836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6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36EF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1E24FA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3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44A50B-570A-AF48-A06A-7BF238EB7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BrettFuller</vt:lpstr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BrettFuller</dc:title>
  <cp:lastModifiedBy>Brett Fuller</cp:lastModifiedBy>
  <cp:revision>3</cp:revision>
  <cp:lastPrinted>2021-03-08T20:31:00Z</cp:lastPrinted>
  <dcterms:created xsi:type="dcterms:W3CDTF">2022-01-26T00:26:00Z</dcterms:created>
  <dcterms:modified xsi:type="dcterms:W3CDTF">2022-01-26T00:26:00Z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TDQAAB+LCAAAAAAABAAVmrW260gQRT9IgZiCCcTMrEwWM+PXz325vaTuqgPbywKNUpSIChjLCwwPiRROQhAN0QjE4BBMMqktE4NpW+UJUUEJ4wOBuLap3pw+qljpX5b/xS2UC3KTEvXpdB/vr9OcMSIg6oITNSbM/0QD8dm5rGI44m5ISGMMJ6ofd6R2HvkkfrLieswiE9pHgeG8H9241biAQBKQ/M1FL+jQQh/qrSkrGaP6SQNKipNwbrdTgnE</vt:lpwstr>
  </property>
  <property fmtid="{D5CDD505-2E9C-101B-9397-08002B2CF9AE}" pid="3" name="x1ye=1">
    <vt:lpwstr>2FZ2rwIUOkJj1sagdi3O3Oye8W3kNnOeBqA0uPooYo8uviCrHQ8Y8Zgtwmz7otfbLDCvYTyefI32WHCimRsLIF2QRNGhCqkHlPExImL+HCXUu4RWD9ogoukIJm2FKOiZLKll1CjmHZEMfJk8fEwhVK9k4NadV36J8ms5CBHL0y9Q4r13prEmMpQs7vvQcip4CbOqLumZlAofL1tCOKCN90H4OOsw00a2UbSHcgwx8txbllCNpi4tmm4jPbV5jQ5</vt:lpwstr>
  </property>
  <property fmtid="{D5CDD505-2E9C-101B-9397-08002B2CF9AE}" pid="4" name="x1ye=10">
    <vt:lpwstr>I7Sw3WKU6gzaLxGJajlLsRbATGoD5Qaw/DRwihYG/KsaMxRgWqNTgzDmaIzcfHsbhvsXjTXAbV0a/VL9VdFu/XQecvVn25O/nGd2ecenCEs+QxBVeuO4/qEWAF7Cg2iStSbVt0zKoNQTszYzcxg7+eSdUilekj7b8GNpOzLjfxsdzXNudJL82/gFE7LVaJBQbgGmcXvVUSXwIYdA8nbFlhAtD/hM9C0/S0ZiRYwAbjJwGQ0o6CHFijGX9Q7k7/m</vt:lpwstr>
  </property>
  <property fmtid="{D5CDD505-2E9C-101B-9397-08002B2CF9AE}" pid="5" name="x1ye=11">
    <vt:lpwstr>k4rzpeOBvIvlida1L7Oz5C4XI70puR1iEnEQwrYtKinB2iYo6/mBCnqPalpZX5X9nHZPvadeQW8/kgtSeUHNVRaCWCAa8I92gXv7KF/gzxJn/4VsPuJ6PrBZ3uH9kw/l3ErOnF8R7q0/qn+RFEZrPC3rx9H4UtW5FRMIbGhbDUCNgXwvfsirC+xWcAUeNCFXOnl6EoeySXTQsk6ORa2nzwA7cYbLGWs53/hZJpsmnzu7rtSb37vT4fGvxQisi3h</vt:lpwstr>
  </property>
  <property fmtid="{D5CDD505-2E9C-101B-9397-08002B2CF9AE}" pid="6" name="x1ye=12">
    <vt:lpwstr>D+jMEwJJpzqzcTwfpmZ8428yhtYX4VdATvW6gSBEW9vMuDIW8qlTihdOtZ5QTQdSRhxmoYpWGIGfmqtBVLK09s+rFeRxAge9RjIp2zcMqZDxDmnqmJSIty+lyPcO9e7A8oav8l3Hd2YHbyR/vhcLZ8BuKtsabqj8LU4qmjB5TUB214mppv3ZPuY054T58oXLHX8aqumMS9WcUqHaXZtlO4OTHAd5v4blsWZ9sshdoU4JXwiF1vqs7KvhSU4MhB7</vt:lpwstr>
  </property>
  <property fmtid="{D5CDD505-2E9C-101B-9397-08002B2CF9AE}" pid="7" name="x1ye=13">
    <vt:lpwstr>9d4W5JHC6gSvWcl9bnOFoYGWVv9V9gfVCDjfMuqqysKzFZQXOd+yHZF4c8M1kf4G45rcnmdzlqCziMf5dbfAZFObbdysE2XXQsiwvT59ZCPRp9imtjo3eBdUZv++rbSeMsS8cdXwRgeeXzps/LiYRDmcUI24ut85nQbQaRpsU8guFXSx6jGy+PIaVMSXGE6N+XXVITLM93lmKqxgg5sZ+3BjnHP4hujaNa9YAsWAH8qDvJEb19RtCNsOvn+CtOn</vt:lpwstr>
  </property>
  <property fmtid="{D5CDD505-2E9C-101B-9397-08002B2CF9AE}" pid="8" name="x1ye=14">
    <vt:lpwstr>enNXJBv6hZxgdkiicqCqBfuUpaY5Iz+0BcjILS8v6yieW624rPdhclb5+vLAh2OpLs3KPubdc2b++MDTrYyAe11cvSX1QT1cLAK3qZPeICvO1doQzjqx0Pwd9Oejg7ql1ibIgTKvE1aJiKQk0jX2DDft3mc1FSptKyh1zJhtMawQIuSe+ZPVfJmENfanakko1U9wb2FmMjC7H4kHROAoM5k3Mi6+kOXnYMz0qQZTC3I+0wy1E3yJ+JzsbmX0/mU</vt:lpwstr>
  </property>
  <property fmtid="{D5CDD505-2E9C-101B-9397-08002B2CF9AE}" pid="9" name="x1ye=15">
    <vt:lpwstr>qM1cWM2W/w1KvheEvUWfepMI/l7qfr427Ho/OnaCOkK9IuKAUe5KGVCcnvgsClBqrdM5P4phXcRN+kyu9amP9CbHuSL8AsXCoGmGR8YnHntnkz21BHfc6OdMmcYkYZQKcQksx8Ck9NuccQF7JmFgz4TD+mYSkUZ4PIfAHip3Pbl2f40yn+E0nSVLjl99M+Nn4zGldVAMDD3u34bZUGjro4B4tixKuW4Dke7F81cfzWoigyrnadoAih8sJBbIBXg</vt:lpwstr>
  </property>
  <property fmtid="{D5CDD505-2E9C-101B-9397-08002B2CF9AE}" pid="10" name="x1ye=16">
    <vt:lpwstr>nacZFfVsOt3jZ9DfYbmRXB41cGldu/9YLY2TImdZNoEHyUOHp5XWDnjkVk+m4OcfdOmEvcG+gF+cFAnfN5Rv6N/hsRAe3/Yp5d4RBGPfJtQa8BYlkY0t2+0slYhd8pDBLN4txj9iakHVGjV7fUre2mTdAf5K5aMCrkbFc4Icwe0BNTO+AjFM0rBEfoAAJYZn8c2xi4T/XvKtVlQnXFf8y/txY9SD/WU2cq5/PnQvQl6spjjNFCgQGNbJxZ9hh4F</vt:lpwstr>
  </property>
  <property fmtid="{D5CDD505-2E9C-101B-9397-08002B2CF9AE}" pid="11" name="x1ye=17">
    <vt:lpwstr>K7Uf/GZtGIvz8GoWKmgkTl5WD/5Xj2rqc/ethoFd/wKnAE5/XGV0ZOegMmm/ncXbhKLynR0YD2TEg3u0+u0EVd76CrfSsTM5eU0pgTBhdYlZiKtI4IMRy3wyot5JKYWDrMEcWVfsaOLXzdgruF7bm4+g4iCFqQFYcDnSquB/fO92PS3LIq49IMfQA6WB75kCs3TpemKx9qYt2CmSC/vJNYtIvJzm3/U/jJrUZ+kSx5zTlsrKDRXizirTrCe4pQV</vt:lpwstr>
  </property>
  <property fmtid="{D5CDD505-2E9C-101B-9397-08002B2CF9AE}" pid="12" name="x1ye=18">
    <vt:lpwstr>Ta4R4M34hemUyNc01Jzj/StyZn+n1koxazl3PihWjA9kplBuufnkFFQyghT6RKZtOorIAcVtEiDJyxskxXuChuR+i3NNb+OQr5LxsBVYO4yBLnuT9ATz7n8yodiJ6qsU1A+edwrBSs7ccBtpaE/Afd2WvXpmnkuEvIeN5o5rmOrPnB9jIiavQzunfRvlogsbcZlzQTIULVO8n7UzVN5JKLMN04dL+YGn9vriPXKH6WfJgX7AyROf2WSxyJdmIFV</vt:lpwstr>
  </property>
  <property fmtid="{D5CDD505-2E9C-101B-9397-08002B2CF9AE}" pid="13" name="x1ye=19">
    <vt:lpwstr>3g9AoHoUy/vsgAtPmJojvlhiA3tVp1tKgVWWDoTOL2L2JCVkoGYMOa9R9NKoTzwMRFKbCkgOJB9T0v92PBm+tqDCvPgQS7vWilp+3GEpX4OJhfLpBfkRr78qeC4vVaJJ35Ujx99geE8KlBjVHW3iCX4YznmD3b4eYczeAzdv3qJQ49YNvoQjyVevasU5zQj9/IIOn9mBpbE/U05YXFn6o0hBqhmyuHP1h1rSli/C8E8YyDp7TRyxcDcgQuaFYhs</vt:lpwstr>
  </property>
  <property fmtid="{D5CDD505-2E9C-101B-9397-08002B2CF9AE}" pid="14" name="x1ye=2">
    <vt:lpwstr>z7ZF+eddyBeRqAsTt3cTZCt6efGm52JJONMBukkNDEXBhhUfp4ZwqAIB7w/qKJaZjOXTX1fvRdVVCjloxDZtFQmLiXn5rIMfMqNjpco3jB5fnFOuZBBuZC0vsDhZdnndqI30M64YmUHjOr7sOrsixxLdkxnjm+dESNOz4HSekijsOvKbwl2r9bAwGFdk1D11mAADo6Hot187WDJ61zxhZZIj6CzcAEXH2I0L6K0xL+brUg+bsSHSnFPV7BhML+J</vt:lpwstr>
  </property>
  <property fmtid="{D5CDD505-2E9C-101B-9397-08002B2CF9AE}" pid="15" name="x1ye=20">
    <vt:lpwstr>PjLMGT4kFMMDhf7jXi/uGsMyuvqLsxfWzBZP//pd+ZVA29/bxpDsCsTtjFSB9JvNGZ8pPhlf0x9kM2w6xlHvF8bdDveQMyzY97SQua48uFqb1uS78LN+1e6z5CfmzNDr/njShkaP159JQ3HMd+S5x6g1OtTQ7F0WByqDJZWRyLYNWn9NEGT6uV6qdt/SPEX95EpfDUpGI4UW7vprhViBGQWP6hGoQNEO/oHT3gLM8fdx7v66wKALiibe6a8KenC</vt:lpwstr>
  </property>
  <property fmtid="{D5CDD505-2E9C-101B-9397-08002B2CF9AE}" pid="16" name="x1ye=21">
    <vt:lpwstr>UcUn5jimiEr1lJzj+5y+Ca056BsQBektKIN9z4vPPRLJK+N7xi9AfAzvMbofgRs75odfEQNsm8lmpbBRgfPVUutJsW5RttGLPMvU3/emgdpUhIQAqEAozLnFl850gSfNYewFu005yeq/RLaJZZPDoxHqcTZOaBwcTtjoPHp0vyILQJzfZ5PPFMy3KBIBVQaIqFpVm27JD4M2Y408ilw5Q+txyBFScOxBsZ2KeD9/Zd9hagXfRY5xtUhgyzw+8Rr</vt:lpwstr>
  </property>
  <property fmtid="{D5CDD505-2E9C-101B-9397-08002B2CF9AE}" pid="17" name="x1ye=22">
    <vt:lpwstr>pWxKVRXepXz2YDIu+6RRsHtWQZE0l6cI5hYFl6G4m7XG/DSrrlXyfGML2XcST5sZVHdkAxwPmgKaIimG+mmOVt9ViYlUb+C/jxZ/3VekT5ytyUA9uZOuiillWg2wr7MHZJN69vaqBVq7QX6e34TYWWhT+Ak6PIi6FgHwgOPT8NDHbqdPJTeZIS9Zaav4vjD2KWiFLWhQ3ApSIDDqBcLl/tJchX0jl9xDEKWIY0cjYcl1M3ez2EDU0aWEljEqOuS</vt:lpwstr>
  </property>
  <property fmtid="{D5CDD505-2E9C-101B-9397-08002B2CF9AE}" pid="18" name="x1ye=23">
    <vt:lpwstr>6Qow+2CySA+eHkJ9rlLnjGBS6m1viAVbKlS9fMD7n4r0okJuFEdIn8d6g9wtqRfKzMm8ygmS3ziDZJ1C/f4jVAnoHWhDCv6Azb7Lpi+gbzTXnKOfDQdU35sU8VL+3x/1ZhnSNAyq/50sGJt6uJ2GGIO30zD54+T5zJeSZR0An1wsFNxau1+3cz5jbEs9RkA+b/TV4SBd19gcnHm0NjWFc9MHubaJztsECfI85g4q3hJKhaiJqtfQVRSihgA9VTo</vt:lpwstr>
  </property>
  <property fmtid="{D5CDD505-2E9C-101B-9397-08002B2CF9AE}" pid="19" name="x1ye=24">
    <vt:lpwstr>m6jNypAmt08wmNaM4u11J8x24ACOmxLJcjv8yf3VTW+1gPak3Drffqj5DX08lbOmWxHAEYOhEKZYCM1yXr8EqYcIlq2YpJYG4w3mxitGBXrQu2+xzMi5wc6tpZtc777XxMOXi0La69UdjLFhark4zvxTkO+HN9jCr/BLBGNjif4u89HsBf+7GmfHe9Y73VxUJVsWnQtXro35fE4cgdUkX/rX/RlXU2N9YFR/3btyaSNukIdJNePO/iQGXr3CSIs</vt:lpwstr>
  </property>
  <property fmtid="{D5CDD505-2E9C-101B-9397-08002B2CF9AE}" pid="20" name="x1ye=25">
    <vt:lpwstr>CyF/iIZBiecYlAYKLXZn5oxge/FuAk7UcPwtwVJ0OyWc2gPQa1U1JaRun22tf+VaC5WJ3Pc7QsHoYUAD6eEyMwZ9X77mvw8AJ5/3qTo8/uhdwX6jS+9tL9+xQ0COv03zW9PCVv87Z+8DLTgymvsvPPJ12KEU4SxMTfDshl9HmD/uDRC4PbfrbR8S80m+lmkg4uSAxY4YskpgxUkGiAGRzW+Cc0NUhwlra+bwBwN/i9hmtCxOaJSPkoYZiEJLfgz</vt:lpwstr>
  </property>
  <property fmtid="{D5CDD505-2E9C-101B-9397-08002B2CF9AE}" pid="21" name="x1ye=26">
    <vt:lpwstr>r3Cn9eGHPpuSkyLu1k9pZEdpjb38sAvY/aQZEwRHoqntETJMmif1oqvm/NbL4f431O7s1vdfkFdzflxphc1r+HO3+RdGGVseua2ZArzNZr4xtm+G3rVJageZg4IvZQKYB2PSQDAPxRnkve7d/TK6b7O3VFbarbv1lW7Qa8V/S8qpH53JvQwufPsKcywu8frVZ3Kv5BrOUyH7N4BxKFKvWLy2gP2hcfOlMHtj/XreExmBli/FBKskJhj8Hh73uwc</vt:lpwstr>
  </property>
  <property fmtid="{D5CDD505-2E9C-101B-9397-08002B2CF9AE}" pid="22" name="x1ye=27">
    <vt:lpwstr>elJpMxSNlYrb/B17DIBeH7p+uXX9AX7iiPpVyKjqqVY/FwbPVR2fbn5grxaZtHTS/AuUcUFeFfVTjwl1AzXEZZw4SU0+uN+LNhEaFaqKcQseIhl5pRxZkCqdCIQHROOGv/XA7JF9vypDGinfZCfOQLhs51o3fI1tEXiGlModk8FAndFhJVYDVrW2uOgVM8Y3qHKzxaQr7gOQiVU+YSy2w8nfR1+PpDpKH6UWiJFhsWWTpbb7XZ8f6lv9a92Hnst</vt:lpwstr>
  </property>
  <property fmtid="{D5CDD505-2E9C-101B-9397-08002B2CF9AE}" pid="23" name="x1ye=28">
    <vt:lpwstr>RrK0pSqiar+4fwnE9w3HwEbFOGKRo1gutVc89TPE91j/1P+iUdaVNKzt/VfPTOY+k3tK+uwhGQXb4FBRazcf9+IoQd793rJm7iLs2t18ljvY/H3MqxkM+hA2xdv8zlXcK0R57CHRHq/z4mDZ1jBKuHilp6aT0vZKK6Mp8mA73lC2+aN3rhR/nZB+Ihl14gqqnpKeUuqb4NSxggsRH572RIU77+DJKfNskiSuxYWt+CfAnbmV4XgAic+UgRuaaiq</vt:lpwstr>
  </property>
  <property fmtid="{D5CDD505-2E9C-101B-9397-08002B2CF9AE}" pid="24" name="x1ye=29">
    <vt:lpwstr>UEHYfbN8ISHLxkc3s8jYtrv4LdzNIJk1sybwqCuJn6ifeQl1yTZUwBlHT22Gdsex+CyZEbQX8CZeOoA6G/CFccJLVg/ylg3oVB4sSfzcIh2UqKjb70m1/QcjSb6TUbGwMKBoJ2w6Fui8GZkswJSFb7BXGM/oMD6K8jHeu1GqQ/RHKqdfZrsSlxcBISBwDG0HZTIx4E1ExJXwTYMD8I518MsvpH6oax+NizXi96lUlvshLeQycbvYjlXcSbG3/67</vt:lpwstr>
  </property>
  <property fmtid="{D5CDD505-2E9C-101B-9397-08002B2CF9AE}" pid="25" name="x1ye=3">
    <vt:lpwstr>pYwTJXTVWeOWh/p5heQqetZ28ewrGQ4dpLjUXIHeBzzoUN13lghDX/Jh2uiConrFZyBnDqzEQK+LKRei57RLImbJ0nCUOSA2q1cEdNo7uYONqh1R76GHDEj48IwSLi6mQCz2WrfU29SHNEDWBwI6sX6lGGiiCP3MwfA9mqgXAGC9a6FrTvJGx97KDEy2d/LGl7f10YxuXO/8AFbhtD2bqv+tJ9k2CiILgIoPl7TBtWIKn9fzk6vdSQRUYF5I5ar</vt:lpwstr>
  </property>
  <property fmtid="{D5CDD505-2E9C-101B-9397-08002B2CF9AE}" pid="26" name="x1ye=30">
    <vt:lpwstr>dgOJI/9DuBs6N/m2NmGmjR/ncuXwj6byhZ6vBHiUs/Px27nuACaCij5pYZTDkDo6XGiML3S4koLfriB2pAettFVKwfA3hwL97aDOvpBBDNUVhj0mCrDGGGJJ7VJbpmSDVIzFYrWAiXzxKC12knCFEWtfzs51qDJkqNyFa3Hlvbn0QncFYXxfPxOsx8+2MlTSGSoj4cNWlBpTuG4/v4xso0ldfTgdIqeELb4VgONDnKuVK1loCzRgeVymHEoUAvD</vt:lpwstr>
  </property>
  <property fmtid="{D5CDD505-2E9C-101B-9397-08002B2CF9AE}" pid="27" name="x1ye=31">
    <vt:lpwstr>gC4uBHWWPWRjF7Vd/NRRehrzGZo7eA2loknLPPnRJUTCQLsROv1hkIKTDhsmFwOVYmFwTgFyDLhOchjBOzxt25MkfYdCchgBiQZv9p8/HSNWlelXHmOgfTTSrVJuowjkUDM0zFyqxaXwK33iiewfyTVZsHciaTODxYqpJFFuM0vBjyQWCBKHkJresl/ya9ICYB9lkGa/lKTDNR7yg0I/7NuifF4AlF7KzafsOlhSfq0crdBVYtcK796+As4t/ek</vt:lpwstr>
  </property>
  <property fmtid="{D5CDD505-2E9C-101B-9397-08002B2CF9AE}" pid="28" name="x1ye=32">
    <vt:lpwstr>UBnEsS0EBFDY0UaU1l2eYWex3qldHcdbJhkTNJzWzs97BGNx4hfFD+BA/NOTKyT9mgT1qb/k6HwNdIsNqnd9Lw2mH+b7Qzo/gEKBMmsCSfK/4+SBnZ5/beJL201cad/+M51vOIJLx/TXE5dR9dbfaYO0MWqLZOoN5WptPQRQN0cpQhRQS/2p39rYL/v1JW1WvFdfxiVCvuroPWzpg6LquCsNUa7Gd5sl89/kGa885WMa61cPcBe9gOSSxY2MfAn</vt:lpwstr>
  </property>
  <property fmtid="{D5CDD505-2E9C-101B-9397-08002B2CF9AE}" pid="29" name="x1ye=33">
    <vt:lpwstr>+yREWFAXj+ACQhUtXemy0iPXIrtRXxPJqyrIYmkk91OovDoDIqaM4S5aYjSE1FHhQuf/KMEE5Xk2mj3pMG0ddjv6nVJVbXXr+M/gVKZgHhEZnFDv1tdKL2pYdqgs4MW8KFKNVjs/blX8PlmY7o4t674+cAg6/4hNjEFCZZU7Ind/Y/nj/rDAqOqutHdcxn0pT3WtZzGJ8oajcTRuoiZPz9a/e+qva68gadTcdEZwczm8+mxJf5JsRHzA5z5Iif+</vt:lpwstr>
  </property>
  <property fmtid="{D5CDD505-2E9C-101B-9397-08002B2CF9AE}" pid="30" name="x1ye=34">
    <vt:lpwstr>7Q/vCmVx+YCkFm1vEUev1YvoPgprSJUBrT4GfQmaTtrKPtwF819zwuCw7/SrYvHJxDGMzErTJGzgeMP6GqDwC4SbE1UrJq9KHt8eR4GSCS8zicznPOeCYmUKmgdGu3H2m9zUxzJCrIePe7hIp9n8zeHLEkocDfc9I3qlqxloOf2MV9R7WWNmj1LHcaQix2yZcRJHhBkTl7FtlGI19ZS+4aogBr9VcZv4SppkWepLtKhCCWMM3aeejYbjbp1jNAS</vt:lpwstr>
  </property>
  <property fmtid="{D5CDD505-2E9C-101B-9397-08002B2CF9AE}" pid="31" name="x1ye=35">
    <vt:lpwstr>fhCXKSjtFzfeBKBKRVJofoKvpsJCGe2sxtSOPtBOrOLCwCkju1l0WVsUukius1alsS5gHcMafO+LRhon4tNd47/yZSFm8bTduDS9wum2OnMyH7Wt1blaELzYbxOzdcpa68Wj6NQldcVwzv905WakL53z1yk+WhFOyfmNx++g19ho+5xA9mbPMV2UuHT0kjkflgPcoGrXZ7cAs7HsnWAL4yQhWJ6rHuYhj5Pz9VvU6QZmOPMXCde8Pv2JNy0oBVA</vt:lpwstr>
  </property>
  <property fmtid="{D5CDD505-2E9C-101B-9397-08002B2CF9AE}" pid="32" name="x1ye=36">
    <vt:lpwstr>bjAoqlxhV4SuNQajcZmm5cqSpEBJyGZBEMorUFDMrCpv0QLkihjBUO9LRgAb576PBXp7WjbasMSbnA28t6G2Lx5zy9mPWoCOngWj4IaKTWXK6d8fJbZIXqnK7yfRZ0NJnWKTxqcaFxJQuMwF/HPivyRFR2bAJany8zFcU9hWOFyrAxklkjgi3UlviVkLV+aUkGJOaHBi1m+ysJTB90lCKUZSOSFxe+R9nHRn8QeNKXYjqjOSi5b9o+x0lIc4pNg</vt:lpwstr>
  </property>
  <property fmtid="{D5CDD505-2E9C-101B-9397-08002B2CF9AE}" pid="33" name="x1ye=37">
    <vt:lpwstr>j5TvrL1vS5kUFlQk+s1aF25SM5yaPlnismnmXCT6vOkDzRkWTeHtMjLNm7HgbfziAOv/a8mg9DAlCrZS+tPF5OVG4Qg4huVr8ELIcRR9dZCD/OJQZgz2wcyy/MaAToiQCy85ydU65k2JSJzutmpYi/fRf+n7Ae8O3mAIYwdjz81dyJOa4w9UbHfMUwsmWYLayW42b+p+mPphFhmLARqVkYWYYM8FFexD6lmFgSozrNoqMeCTX/CYfVI1OOmKIIE</vt:lpwstr>
  </property>
  <property fmtid="{D5CDD505-2E9C-101B-9397-08002B2CF9AE}" pid="34" name="x1ye=38">
    <vt:lpwstr>wygwVUbG9R89QhOzON8XRSo6n8KsUNUdQ2E/Xf13cd07H/fv1NbYK1NDKlwp1txnUHYQBjSAks/4r2XXEzKr3wM5Gj+fxK988561nxy8Mn2Sk3tYkNZRIpzaPIC2nFJnNT9hm5NgPOwloUKaLO6aImwpQDsuiPxzdtyKU+8Oa1U/DSRaamVnHEm5lWQY8D6fPUnCpZ+ZnEftxmKgzX/Z5ZOlaeG+gcEQc9E3iaIcefDOzu6r0R+mjmCqgcrEEfc</vt:lpwstr>
  </property>
  <property fmtid="{D5CDD505-2E9C-101B-9397-08002B2CF9AE}" pid="35" name="x1ye=39">
    <vt:lpwstr>puySKRGO3zGV4GMN72g6S9whgDZn544K7XA6Q7xHAE2ilBm3Ep4nWRl42c8Bd2xEPfa4/LW4gFFoCaJajtH3fObkst3vZQDX20EnMl0+oGQL+vp/hoU1CPgxB2QEMYouUsEgRzNWIjNsTxQ/Qd03R8ELeGHfTws2s+YSFU1c0gpeF71wAC39cqcrGaLvYtbIBFIa7sbjG66xyb2Q/WYyvSCtKprZDYBOPUg1uFB4qte7M68ry3FKMWIJtu56F6h</vt:lpwstr>
  </property>
  <property fmtid="{D5CDD505-2E9C-101B-9397-08002B2CF9AE}" pid="36" name="x1ye=4">
    <vt:lpwstr>roZcA/YNRfW2lMpu3BVo/f7Ewb+SY/B/i0Mfb4AJIBD8DSeR+9XHkZi+AQAcC4R3SxjFZneOxVRxpxUdsZPzx9RT/iQrQQIKSdOj2fXHvvYure4yyRhJ/LmCGo+X5vgS7RINZiTmc7OpJl/LAKJJ99CA51hg+nBd+UtgWJCW2MLIywpB+s5FzX9teXNXphmx6CfW51hKcBxTvHwW7JygwOQC6QnWiZU99NwEYSiXVyr7HU41tpIu6xBy3kMty47</vt:lpwstr>
  </property>
  <property fmtid="{D5CDD505-2E9C-101B-9397-08002B2CF9AE}" pid="37" name="x1ye=40">
    <vt:lpwstr>2I6/5xbnqE2rtF4ZZaR9QmOqZ/6AdL8ABw373fedEaoaGok67g18/27pNKFJjOZis3v9GQqbFmx+VgpQqXoAiaCXQTOVIQ5jatUGaW6/gLL/7ai0R8Qdtll4h0Yq/p5KLNIWu/46w3k4s8odH/YbiE6gVHFX0mvdODe9zy4fEGNlRzT9OWEmGMEJ6ENMVHk6HMaw7u4t+xcbZbnXrUswJ+E1XK84LGUt3zE7XmSJtxqNJXAC0LDcug4rO0QavGA</vt:lpwstr>
  </property>
  <property fmtid="{D5CDD505-2E9C-101B-9397-08002B2CF9AE}" pid="38" name="x1ye=41">
    <vt:lpwstr>m9zFB+MvV0964SZTkBn/Bzvr5H8B88VEDbjewUheYY3OklT/PuY8D7djFrJIGf4SlUlN0IK5G/iENxmZSFk5fXyx/AOII6k3QIR+MPWTzINuFKcuawlKCxdxZGW9X7UstpV5KeVD2y0xCCLDwBIHNSwynlpVVaSa/xLcGwLNqQ/mEHFyzY6lvSlaW+TQfsqH+ktEK1ADNdlF02VzCf8g0eTyUnd2auV7QnaAJFl+KGZUHZYvBYJwRoJZNBLrt/O</vt:lpwstr>
  </property>
  <property fmtid="{D5CDD505-2E9C-101B-9397-08002B2CF9AE}" pid="39" name="x1ye=42">
    <vt:lpwstr>oNRJ+1/iGjRmzpqwtUEgMSplOLhlz00sNccc8LImMucCAMEE8VNSDYDYorFEQithZ2rISIJD/MLs0uiK9lFPk4GdfL9Xzm0ye/RIAxrC2J2ge+xd4oG6BEMEnPOamxm5486xIHsFQAC9wiJRkaT7kxkV1bL7Edmknf1mIHJG7/zJt/WLSEoUR3vx0KUC3PN+2YZa2SSV+DAW9LOXS6izhpeZeLx7L0cB3S9SZXnKxPgLRplQcazxwtxKOP0+JlA</vt:lpwstr>
  </property>
  <property fmtid="{D5CDD505-2E9C-101B-9397-08002B2CF9AE}" pid="40" name="x1ye=43">
    <vt:lpwstr>TZ9oVDK+XNJOm0V9LrSjd+vHyC+cOHZPrdGqhC95XTANzboG7GhIPiKWMV3nKMSNNOuWclGG4voMEFNG/XxTXM/hFsDpFek/6Mzl4OtA+Bwbyiusg+4lfU/AVZquYpud4oRAg1l9e0Q4PEa1qdFUGxVDzBr78o9mt+1sQ38C8sWb5r94iId//IMhPXO6suqrv+qcS/PVUWx2XNC5YulIDH94N4DSdSV6cGQzITzJLJWwUA31Moy5WyHCVVVmEt2</vt:lpwstr>
  </property>
  <property fmtid="{D5CDD505-2E9C-101B-9397-08002B2CF9AE}" pid="41" name="x1ye=44">
    <vt:lpwstr>iMSuQrKhyjkOyZldk8pNcXc48Y+ZhUVrvu1AVChSqM+EYCdxaUVYhf0qmTDAL3syO2peMgdWKMvwL7pg31I/eaM1Ct1hQXaeBe4d88KAhX1vY4/YSbK3r78Yr02ETmJjDo3VHci0TFzANZyaSmiVKwujva5G4K2y9/3q0kTT9jLfK6xlhOuz0Y39UtDUuV3Txj6iF60gF0Oh4QCmC9l5oakshPlEN/v+yJvD1hzbUaUyrf/sdOKFMFgG8KoZvDN</vt:lpwstr>
  </property>
  <property fmtid="{D5CDD505-2E9C-101B-9397-08002B2CF9AE}" pid="42" name="x1ye=45">
    <vt:lpwstr>Jn3Luke8MSDv/SuSamTTHUR+S7CQnDvv67qCYAEIUyOz6nS6KWvVv4IbJud42KLcS/Usr7PbEgDT99RgY/3n9rVAb8waok+LOSIf/mh9xxautajbKfz7ViVwqHTy6GCeGNHbJ1oOvFkGHH22ttXNug6x08cnRIiFSwZlDVit3Thy1Ue0Y8lxSBrYbZu60EQ7EnOhxjvq1szWVrcDe2JFfVK+dIOdjQjVOPsZTMoMlf108JlfDvX+AHKIp3yAypU</vt:lpwstr>
  </property>
  <property fmtid="{D5CDD505-2E9C-101B-9397-08002B2CF9AE}" pid="43" name="x1ye=46">
    <vt:lpwstr>YEzwnAdFjz1SEl1ZH1CjCD86m9geSocGRNCjRC1LIVb0FvHYH6Ue2BabA1A1VD9Yxe/scTybirul4KSHdFXrKnJx7b7MZluCAIb6akdJL7w8QYTCqzdRpWdbBZZ3ZRQodQVTAK0h9f+Oo1v0GbD9qwzxvGk+wzY79fHgckWBuPXhEueW41z58MQUdljGvjYPvkH6eUMDjwlZz9FShgt6zd0f5wXEoOZbXQ18mMXlj4IveTncKZNdD0Vhp6/ACmq</vt:lpwstr>
  </property>
  <property fmtid="{D5CDD505-2E9C-101B-9397-08002B2CF9AE}" pid="44" name="x1ye=47">
    <vt:lpwstr>X37rYGBLnaBSV2/fvnrKT9bCA5Pbp0nTbWSt76/rFvjp/FfUsu/v01QZZ+aN/tvTq1JABMB8XcgoJv4Fxj9tlSsx7WPp/FGOisctFO+sMZcnEvzc+LJ8Etbh3mNnzVvdEuGjPW9ikiz33b+Yiph/0TTbDJsqlOJjfUnq2ID3xn29pU0j2b3vPgLgWrDTGtvdWG5w1HeBGaRwpvAFde9nniKP7O82j9GweG/Fsxu6+NlNrT9+gYIczj+qbs/rGYC</vt:lpwstr>
  </property>
  <property fmtid="{D5CDD505-2E9C-101B-9397-08002B2CF9AE}" pid="45" name="x1ye=48">
    <vt:lpwstr>/DhVmfgs+txiJ8/2XAAZXJv3tX93F0y5MkCGudyXIfqAN8ja0hjPSkMCq3CnxoKl0eHlLj3iZ8bh4jwfqarVvD9cBaaLQ8NCH1ZlfOd/fOAnvcEYUb3JvB78vYACUj9e0Fv65Mb1hjszdr4LpS0WRAnMf0gFZVxdROSXGWl51pWH+qh6TyaghZW/WRCd5R2RD/3qFiCWpa5Sj+hg6IfbfAu+zy6gFgpBLoergR/iMidwS5JlhJz76hPYI9oVMse</vt:lpwstr>
  </property>
  <property fmtid="{D5CDD505-2E9C-101B-9397-08002B2CF9AE}" pid="46" name="x1ye=49">
    <vt:lpwstr>IaIIY5loDqvh6fxLpcExi80LFS9+zGi4sDW8f1CiA7GqyJos/OCJhbURUEzbrZ1fg/Qo/gYL/c0ElksBm+4GLVsZ/GbPmmjgK+PD2f2ZjTSJ2WMwWcPm6aKOrvuM7PguX8D87qJ26HuFelGiAPSOwj3ecHKNY0HLRog4ueg32/UiG3jS7EpW8D3VqqBm3GegNWfEVKnEXP83Trwe1QmhPoOKL5buRmOI5cuK5Jc5OFy1rHSTuDLXugIfcJ0j0ww</vt:lpwstr>
  </property>
  <property fmtid="{D5CDD505-2E9C-101B-9397-08002B2CF9AE}" pid="47" name="x1ye=5">
    <vt:lpwstr>uAEZGVZJbSrXbtlc1USL6LxjvaA89+6w52y5Nwbez+7qJZb1V25sVHAEP+NUCEP3kLFpcw9MXTKfx0FkLprURHXWS5zX1Kj3SFbXiF7fjmO28zl7JFYWRqLAEDRYP4hOiDaobthS7LZVowoXQcq6IT7frYebFYUxJKhe0HPmGxxNz0/6MkQ2afd+z6p6gvfNTFWIgXuHZiej3SQwQ3dAJGBlA4+VmXbQ6lJOXbmNeaJ0rv5t+D/ZlglkJwCH7m1</vt:lpwstr>
  </property>
  <property fmtid="{D5CDD505-2E9C-101B-9397-08002B2CF9AE}" pid="48" name="x1ye=50">
    <vt:lpwstr>XvvbImPEqlzS6Trzdih+nuFaGn7s7ucIpK4olDGlGcMlUpaOyWo9VCLetKQ2PLsmIG9lJQ1InUtjTGKItfoDhYMFk1OCUW71poKrCdH5+7Poh5q30RyuuIwkh82xzCLy+i8Au4qAjPr4q3GjYKhL7yHO4wETmCfhyIUROCxdjV7ydS3mjEQPKxxyZMAazrSqKa/OzcOOVWwDdrOYzAPA7xk0p6T1OGVRQTUaPKf27Excx6eVDLtx7En2LSgwweM</vt:lpwstr>
  </property>
  <property fmtid="{D5CDD505-2E9C-101B-9397-08002B2CF9AE}" pid="49" name="x1ye=51">
    <vt:lpwstr>bp9taErmI2dRfX6o+94RWuDeH9EW/KhdkrULTH9gBuoj4D5sk3fr9kTK/cbqpYjVysKYqAc4YlWqqGUICLm13mckz0zK63x+koU6JfgOivKypzZs1TsI/8schI0w7D9PvuSKuYXWFz2hwnHvTGhb6fTLzSCm2JLyNYkGupCsiTFvfilY+x+xUQXJNCH6xz/nAuVqXksYXf23xs7+z/oetcpfu6/WW0Sbwfy59/UXx/sFRK50QWDhiaEQBqRvfD8</vt:lpwstr>
  </property>
  <property fmtid="{D5CDD505-2E9C-101B-9397-08002B2CF9AE}" pid="50" name="x1ye=52">
    <vt:lpwstr>a+h7rMxHKGPWuB4M0W5Vf6j7NiRZMJv8FUh/pNEF0izzXnQom9JIOiHkn2m8yZNSf5T0xMDJp+HJ8KXyYQ3YfYnOh33RZvxOIfIgFXi2o1lWIA7NLsGl/Q7FpN90YUPLVeZ5+AuqU5ucrxujZSMLV7QgNTujQbNi+4jyM9cVcwKyWPR/hklue7WS2DdJNRZGbTJe8LP8bVtwKH+V+k8iVKLRLEDrWaQ/9s33B1q08pgb4MApaNdNKJjogeau5YC</vt:lpwstr>
  </property>
  <property fmtid="{D5CDD505-2E9C-101B-9397-08002B2CF9AE}" pid="51" name="x1ye=53">
    <vt:lpwstr>R5rZbdsiOsgImpvHf/31NarJMNAAA</vt:lpwstr>
  </property>
  <property fmtid="{D5CDD505-2E9C-101B-9397-08002B2CF9AE}" pid="52" name="x1ye=6">
    <vt:lpwstr>FdesVte8yDUIcznW1eAZBgEPbMb7N95Z9AW0O6qYdqNq5P8ZtPr/6NELI5jiZpk+djduYK29GMSJh7IMsFt9/pcN9evQli1tGu7/uGZyvEmggaN8jU1uUIuozCABKG3KIvfZ67Jkvr5kkjApk0T0hBaU8boiNG3gK0GYwL0z2TkACr75tIoGookfB7KXTEc/VU9gp9MjG5wYhSFsrxwN2uiLXtRgK8FYA1A/NBdciHSJ0pSKUVf4Hy2Ex/hb998</vt:lpwstr>
  </property>
  <property fmtid="{D5CDD505-2E9C-101B-9397-08002B2CF9AE}" pid="53" name="x1ye=7">
    <vt:lpwstr>PwRNm+vFLdvQj1ZHk7nyk4GPERd1BZuLyhjQgR1ge5cqO87lh3FYZtM4fRU+lsqcaYDSywag2k1jkMzBbMbcPaICgrRxl1cHZAC2vI+0HT/0uW1jV1q88QW0wsTLSX9qV1/tbu64EKT/m3j2hO6MzTxhLXogLzJF3uA3zt9ofL6dSxn+psD/CVQMDxgIsDTbDAI/SQDHBecvPpabtHy4cMWYFJWc7AECebdrzV0qR4Z2I51E/jRu6s/ZHDlpimN</vt:lpwstr>
  </property>
  <property fmtid="{D5CDD505-2E9C-101B-9397-08002B2CF9AE}" pid="54" name="x1ye=8">
    <vt:lpwstr>OKmfMnnb9gw3IpUPkku3lv51rs63VqOnvazhWjUBFFLK5oKA8YOCz0Rh+E/rgvsvQatmo8yi/ZpgrCNKmzJ7FFFL6HrXI/com+UAt9WcxXydUopwgGpV2iMzEx9TTJrhRksIPXS08DAEX6LhXA8iSGALTVAPLI1Yr5gGL+wZpYzaAT2Rh+oc3EP2lt3wd4P2cjMv0lu6yIvSmPBUuf2Yx7MvIUCdoIWbaZFXKQij7BfRSifPuUz1ulUBwWh80c/</vt:lpwstr>
  </property>
  <property fmtid="{D5CDD505-2E9C-101B-9397-08002B2CF9AE}" pid="55" name="x1ye=9">
    <vt:lpwstr>/yBj8Zu6+UUbtKxp8ltOkjXRRPxrEJEcbyt1Nv+EKW9N02p+pWxJdsxWBGj59tylUJGZC2NeoASuuBAOubIzPKKsoP1rDouZclYZbLjCp0YZNr4cGE6jZt49U33ZD1uNyxqGoXLAV/Fltn92+5rTg3nWQqIUY+jKn9ayZT7IQdldZFWBfDsVnJzPyegYUk3wXNtT9RhxbtRalCbMvO/9ZZujnUT0k2QPnMOi+NO1+owVEi36nFOhKbmAZoHaKqq</vt:lpwstr>
  </property>
</Properties>
</file>